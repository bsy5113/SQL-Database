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F809D" w14:textId="77777777" w:rsidR="006627AC" w:rsidRDefault="006627AC" w:rsidP="006627AC">
      <w:pPr>
        <w:jc w:val="center"/>
        <w:rPr>
          <w:sz w:val="48"/>
          <w:szCs w:val="48"/>
        </w:rPr>
      </w:pPr>
    </w:p>
    <w:p w14:paraId="0C12A5E9" w14:textId="77777777" w:rsidR="006627AC" w:rsidRDefault="006627AC" w:rsidP="006627AC">
      <w:pPr>
        <w:jc w:val="center"/>
        <w:rPr>
          <w:sz w:val="48"/>
          <w:szCs w:val="48"/>
        </w:rPr>
      </w:pPr>
    </w:p>
    <w:p w14:paraId="694E8703" w14:textId="504296F9" w:rsidR="006627AC" w:rsidRDefault="006627AC" w:rsidP="006627AC">
      <w:pPr>
        <w:jc w:val="center"/>
        <w:rPr>
          <w:sz w:val="48"/>
          <w:szCs w:val="48"/>
        </w:rPr>
      </w:pPr>
    </w:p>
    <w:p w14:paraId="25A6B569" w14:textId="078A46A7" w:rsidR="00C91B4C" w:rsidRDefault="00C91B4C" w:rsidP="006627AC">
      <w:pPr>
        <w:jc w:val="center"/>
        <w:rPr>
          <w:sz w:val="48"/>
          <w:szCs w:val="48"/>
        </w:rPr>
      </w:pPr>
    </w:p>
    <w:p w14:paraId="5EC52F69" w14:textId="77777777" w:rsidR="00C91B4C" w:rsidRDefault="00C91B4C" w:rsidP="006627AC">
      <w:pPr>
        <w:jc w:val="center"/>
        <w:rPr>
          <w:sz w:val="48"/>
          <w:szCs w:val="48"/>
        </w:rPr>
      </w:pPr>
    </w:p>
    <w:p w14:paraId="35C94D8E" w14:textId="7D3E7F34" w:rsidR="006627AC" w:rsidRPr="00C91B4C" w:rsidRDefault="006627AC" w:rsidP="006627AC">
      <w:pPr>
        <w:jc w:val="center"/>
        <w:rPr>
          <w:rFonts w:ascii="Times New Roman" w:hAnsi="Times New Roman" w:cs="Times New Roman"/>
          <w:sz w:val="48"/>
          <w:szCs w:val="48"/>
        </w:rPr>
      </w:pPr>
      <w:r w:rsidRPr="00C91B4C">
        <w:rPr>
          <w:rFonts w:ascii="Times New Roman" w:hAnsi="Times New Roman" w:cs="Times New Roman"/>
          <w:sz w:val="48"/>
          <w:szCs w:val="48"/>
        </w:rPr>
        <w:t>Database management project</w:t>
      </w:r>
    </w:p>
    <w:p w14:paraId="61A2FC1A" w14:textId="44AE685B" w:rsidR="006627AC" w:rsidRPr="00C91B4C" w:rsidRDefault="006627AC" w:rsidP="006627AC">
      <w:pPr>
        <w:jc w:val="center"/>
        <w:rPr>
          <w:rFonts w:ascii="Times New Roman" w:hAnsi="Times New Roman" w:cs="Times New Roman"/>
          <w:sz w:val="48"/>
          <w:szCs w:val="48"/>
        </w:rPr>
      </w:pPr>
      <w:r w:rsidRPr="00C91B4C">
        <w:rPr>
          <w:rFonts w:ascii="Times New Roman" w:hAnsi="Times New Roman" w:cs="Times New Roman"/>
          <w:sz w:val="48"/>
          <w:szCs w:val="48"/>
        </w:rPr>
        <w:t>DS 7330</w:t>
      </w:r>
    </w:p>
    <w:p w14:paraId="4FDD20F9" w14:textId="7146C905" w:rsidR="006627AC" w:rsidRPr="00C91B4C" w:rsidRDefault="006627AC" w:rsidP="006627AC">
      <w:pPr>
        <w:jc w:val="center"/>
        <w:rPr>
          <w:rFonts w:ascii="Times New Roman" w:hAnsi="Times New Roman" w:cs="Times New Roman"/>
          <w:sz w:val="48"/>
          <w:szCs w:val="48"/>
        </w:rPr>
      </w:pPr>
    </w:p>
    <w:p w14:paraId="70928FEC" w14:textId="41A83AAF" w:rsidR="006627AC" w:rsidRPr="00C91B4C" w:rsidRDefault="006627AC" w:rsidP="006627AC">
      <w:pPr>
        <w:jc w:val="center"/>
        <w:rPr>
          <w:rFonts w:ascii="Times New Roman" w:hAnsi="Times New Roman" w:cs="Times New Roman"/>
          <w:sz w:val="48"/>
          <w:szCs w:val="48"/>
        </w:rPr>
      </w:pPr>
    </w:p>
    <w:p w14:paraId="6DE01F6B" w14:textId="77777777" w:rsidR="006627AC" w:rsidRPr="00C91B4C" w:rsidRDefault="006627AC" w:rsidP="006627AC">
      <w:pPr>
        <w:jc w:val="center"/>
        <w:rPr>
          <w:rFonts w:ascii="Times New Roman" w:hAnsi="Times New Roman" w:cs="Times New Roman"/>
          <w:sz w:val="48"/>
          <w:szCs w:val="48"/>
        </w:rPr>
      </w:pPr>
    </w:p>
    <w:p w14:paraId="4C282BFF" w14:textId="77777777" w:rsidR="006627AC" w:rsidRPr="00C91B4C" w:rsidRDefault="006627AC">
      <w:pPr>
        <w:rPr>
          <w:rFonts w:ascii="Times New Roman" w:hAnsi="Times New Roman" w:cs="Times New Roman"/>
        </w:rPr>
      </w:pPr>
    </w:p>
    <w:p w14:paraId="4005D6DC" w14:textId="53C57124" w:rsidR="006627AC" w:rsidRPr="00C91B4C" w:rsidRDefault="006627AC" w:rsidP="006627AC">
      <w:pPr>
        <w:jc w:val="center"/>
        <w:rPr>
          <w:rFonts w:ascii="Times New Roman" w:hAnsi="Times New Roman" w:cs="Times New Roman"/>
          <w:b/>
          <w:bCs/>
          <w:sz w:val="40"/>
          <w:szCs w:val="40"/>
        </w:rPr>
      </w:pPr>
      <w:r w:rsidRPr="00C91B4C">
        <w:rPr>
          <w:rFonts w:ascii="Times New Roman" w:hAnsi="Times New Roman" w:cs="Times New Roman"/>
          <w:b/>
          <w:bCs/>
          <w:sz w:val="40"/>
          <w:szCs w:val="40"/>
        </w:rPr>
        <w:t>Fiber optics applications in the oil and gas</w:t>
      </w:r>
    </w:p>
    <w:p w14:paraId="4F48D5F4" w14:textId="77777777" w:rsidR="006627AC" w:rsidRPr="00C91B4C" w:rsidRDefault="006627AC" w:rsidP="006627AC">
      <w:pPr>
        <w:jc w:val="center"/>
        <w:rPr>
          <w:rFonts w:ascii="Times New Roman" w:hAnsi="Times New Roman" w:cs="Times New Roman"/>
          <w:sz w:val="40"/>
          <w:szCs w:val="40"/>
        </w:rPr>
      </w:pPr>
    </w:p>
    <w:p w14:paraId="415EC971" w14:textId="77777777" w:rsidR="006627AC" w:rsidRPr="00C91B4C" w:rsidRDefault="006627AC" w:rsidP="006627AC">
      <w:pPr>
        <w:jc w:val="center"/>
        <w:rPr>
          <w:rFonts w:ascii="Times New Roman" w:hAnsi="Times New Roman" w:cs="Times New Roman"/>
          <w:sz w:val="40"/>
          <w:szCs w:val="40"/>
        </w:rPr>
      </w:pPr>
    </w:p>
    <w:p w14:paraId="7F8B6722" w14:textId="3844C5A3" w:rsidR="006627AC" w:rsidRPr="00C91B4C" w:rsidRDefault="006627AC" w:rsidP="006627AC">
      <w:pPr>
        <w:jc w:val="center"/>
        <w:rPr>
          <w:rFonts w:ascii="Times New Roman" w:hAnsi="Times New Roman" w:cs="Times New Roman"/>
          <w:sz w:val="40"/>
          <w:szCs w:val="40"/>
        </w:rPr>
      </w:pPr>
      <w:r w:rsidRPr="00C91B4C">
        <w:rPr>
          <w:rFonts w:ascii="Times New Roman" w:hAnsi="Times New Roman" w:cs="Times New Roman"/>
          <w:sz w:val="40"/>
          <w:szCs w:val="40"/>
        </w:rPr>
        <w:t>Bo Yun</w:t>
      </w:r>
    </w:p>
    <w:p w14:paraId="58924C71" w14:textId="77777777" w:rsidR="006627AC" w:rsidRDefault="006627AC" w:rsidP="006627AC">
      <w:pPr>
        <w:jc w:val="center"/>
        <w:rPr>
          <w:b/>
          <w:bCs/>
          <w:sz w:val="36"/>
          <w:szCs w:val="36"/>
        </w:rPr>
      </w:pPr>
    </w:p>
    <w:p w14:paraId="03F471FC" w14:textId="71E64F03" w:rsidR="006627AC" w:rsidRDefault="006627AC">
      <w:pPr>
        <w:rPr>
          <w:b/>
          <w:bCs/>
          <w:sz w:val="36"/>
          <w:szCs w:val="36"/>
        </w:rPr>
      </w:pPr>
      <w:r>
        <w:rPr>
          <w:b/>
          <w:bCs/>
          <w:sz w:val="36"/>
          <w:szCs w:val="36"/>
        </w:rPr>
        <w:br w:type="page"/>
      </w:r>
    </w:p>
    <w:p w14:paraId="67C141CC" w14:textId="4B41A88B" w:rsidR="006627AC" w:rsidRPr="00C91B4C" w:rsidRDefault="006627AC">
      <w:pPr>
        <w:rPr>
          <w:rFonts w:ascii="Times New Roman" w:hAnsi="Times New Roman" w:cs="Times New Roman"/>
          <w:b/>
          <w:bCs/>
          <w:sz w:val="32"/>
          <w:szCs w:val="32"/>
        </w:rPr>
      </w:pPr>
      <w:r w:rsidRPr="00C91B4C">
        <w:rPr>
          <w:rFonts w:ascii="Times New Roman" w:hAnsi="Times New Roman" w:cs="Times New Roman"/>
          <w:b/>
          <w:bCs/>
          <w:sz w:val="32"/>
          <w:szCs w:val="32"/>
        </w:rPr>
        <w:lastRenderedPageBreak/>
        <w:t xml:space="preserve">Introduction </w:t>
      </w:r>
    </w:p>
    <w:p w14:paraId="30EBBDE7" w14:textId="5EE125DA" w:rsidR="006627AC" w:rsidRPr="00C91B4C" w:rsidRDefault="006627AC">
      <w:pPr>
        <w:rPr>
          <w:rFonts w:ascii="Times New Roman" w:hAnsi="Times New Roman" w:cs="Times New Roman"/>
          <w:sz w:val="28"/>
          <w:szCs w:val="28"/>
        </w:rPr>
      </w:pPr>
    </w:p>
    <w:p w14:paraId="70208CB3" w14:textId="2A778300" w:rsidR="00C91B4C" w:rsidRPr="00C91B4C" w:rsidRDefault="00C91B4C" w:rsidP="00C91B4C">
      <w:pPr>
        <w:rPr>
          <w:rFonts w:ascii="Times New Roman" w:hAnsi="Times New Roman" w:cs="Times New Roman"/>
          <w:sz w:val="28"/>
          <w:szCs w:val="28"/>
        </w:rPr>
      </w:pPr>
      <w:r>
        <w:rPr>
          <w:rFonts w:ascii="Times New Roman" w:hAnsi="Times New Roman" w:cs="Times New Roman"/>
          <w:sz w:val="28"/>
          <w:szCs w:val="28"/>
        </w:rPr>
        <w:t xml:space="preserve">I currently work for a fiber optics applications company called </w:t>
      </w:r>
      <w:proofErr w:type="spellStart"/>
      <w:r>
        <w:rPr>
          <w:rFonts w:ascii="Times New Roman" w:hAnsi="Times New Roman" w:cs="Times New Roman"/>
          <w:sz w:val="28"/>
          <w:szCs w:val="28"/>
        </w:rPr>
        <w:t>Silixa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Silixa</w:t>
      </w:r>
      <w:proofErr w:type="spellEnd"/>
      <w:r>
        <w:rPr>
          <w:rFonts w:ascii="Times New Roman" w:hAnsi="Times New Roman" w:cs="Times New Roman"/>
          <w:sz w:val="28"/>
          <w:szCs w:val="28"/>
        </w:rPr>
        <w:t xml:space="preserve"> provides fiber optics applications services to a wide variety of industries. </w:t>
      </w:r>
      <w:r w:rsidR="00AB5C1A">
        <w:rPr>
          <w:rFonts w:ascii="Times New Roman" w:hAnsi="Times New Roman" w:cs="Times New Roman"/>
          <w:sz w:val="28"/>
          <w:szCs w:val="28"/>
        </w:rPr>
        <w:t xml:space="preserve">Our oil and gas department in Houston </w:t>
      </w:r>
      <w:r>
        <w:rPr>
          <w:rFonts w:ascii="Times New Roman" w:hAnsi="Times New Roman" w:cs="Times New Roman"/>
          <w:sz w:val="28"/>
          <w:szCs w:val="28"/>
        </w:rPr>
        <w:t xml:space="preserve">deploy fiber optics cables to oil and gas wells and conduct various projects ranging </w:t>
      </w:r>
      <w:r w:rsidRPr="00C91B4C">
        <w:rPr>
          <w:rFonts w:ascii="Times New Roman" w:hAnsi="Times New Roman" w:cs="Times New Roman"/>
          <w:sz w:val="28"/>
          <w:szCs w:val="28"/>
        </w:rPr>
        <w:t>across the progression of a well from seismic surveys to hydraulic fracturing monitoring to production monitoring.</w:t>
      </w:r>
      <w:r w:rsidR="00AB5C1A">
        <w:rPr>
          <w:rFonts w:ascii="Times New Roman" w:hAnsi="Times New Roman" w:cs="Times New Roman"/>
          <w:sz w:val="28"/>
          <w:szCs w:val="28"/>
        </w:rPr>
        <w:t xml:space="preserve"> I wanted to leverage the power of database </w:t>
      </w:r>
      <w:proofErr w:type="spellStart"/>
      <w:r w:rsidR="00AB5C1A">
        <w:rPr>
          <w:rFonts w:ascii="Times New Roman" w:hAnsi="Times New Roman" w:cs="Times New Roman"/>
          <w:sz w:val="28"/>
          <w:szCs w:val="28"/>
        </w:rPr>
        <w:t>mamagement</w:t>
      </w:r>
      <w:proofErr w:type="spellEnd"/>
      <w:r w:rsidR="00AB5C1A">
        <w:rPr>
          <w:rFonts w:ascii="Times New Roman" w:hAnsi="Times New Roman" w:cs="Times New Roman"/>
          <w:sz w:val="28"/>
          <w:szCs w:val="28"/>
        </w:rPr>
        <w:t xml:space="preserve"> system to effectively organize the unstructured </w:t>
      </w:r>
      <w:proofErr w:type="spellStart"/>
      <w:r w:rsidR="00AB5C1A">
        <w:rPr>
          <w:rFonts w:ascii="Times New Roman" w:hAnsi="Times New Roman" w:cs="Times New Roman"/>
          <w:sz w:val="28"/>
          <w:szCs w:val="28"/>
        </w:rPr>
        <w:t>datat</w:t>
      </w:r>
      <w:proofErr w:type="spellEnd"/>
      <w:r w:rsidR="00AB5C1A">
        <w:rPr>
          <w:rFonts w:ascii="Times New Roman" w:hAnsi="Times New Roman" w:cs="Times New Roman"/>
          <w:sz w:val="28"/>
          <w:szCs w:val="28"/>
        </w:rPr>
        <w:t xml:space="preserve"> that I face day to day and have a clear understanding on the relations among the data. I used the Oracle SQL developer for this project. </w:t>
      </w:r>
    </w:p>
    <w:p w14:paraId="00401CAD" w14:textId="1E44D06F" w:rsidR="007814B5" w:rsidRDefault="007814B5" w:rsidP="006627AC">
      <w:pPr>
        <w:rPr>
          <w:rFonts w:ascii="Times New Roman" w:hAnsi="Times New Roman" w:cs="Times New Roman"/>
          <w:sz w:val="28"/>
          <w:szCs w:val="28"/>
        </w:rPr>
      </w:pPr>
    </w:p>
    <w:p w14:paraId="50FD00D9" w14:textId="77777777" w:rsidR="00C91B4C" w:rsidRPr="00C91B4C" w:rsidRDefault="00C91B4C" w:rsidP="006627AC">
      <w:pPr>
        <w:rPr>
          <w:rFonts w:ascii="Times New Roman" w:hAnsi="Times New Roman" w:cs="Times New Roman"/>
          <w:sz w:val="28"/>
          <w:szCs w:val="28"/>
        </w:rPr>
      </w:pPr>
    </w:p>
    <w:p w14:paraId="1FDD7294" w14:textId="27055958" w:rsidR="007814B5" w:rsidRPr="00C91B4C" w:rsidRDefault="00C91B4C" w:rsidP="006627AC">
      <w:pPr>
        <w:rPr>
          <w:rFonts w:ascii="Times New Roman" w:hAnsi="Times New Roman" w:cs="Times New Roman"/>
          <w:b/>
          <w:bCs/>
          <w:sz w:val="32"/>
          <w:szCs w:val="32"/>
        </w:rPr>
      </w:pPr>
      <w:r>
        <w:rPr>
          <w:rFonts w:ascii="Times New Roman" w:hAnsi="Times New Roman" w:cs="Times New Roman"/>
          <w:b/>
          <w:bCs/>
          <w:sz w:val="32"/>
          <w:szCs w:val="32"/>
        </w:rPr>
        <w:t>Data requirement and description</w:t>
      </w:r>
    </w:p>
    <w:p w14:paraId="22CDB32E" w14:textId="485FB5D1" w:rsidR="007814B5" w:rsidRPr="00C91B4C" w:rsidRDefault="007814B5" w:rsidP="006627AC">
      <w:pPr>
        <w:rPr>
          <w:rFonts w:ascii="Times New Roman" w:hAnsi="Times New Roman" w:cs="Times New Roman"/>
          <w:sz w:val="28"/>
          <w:szCs w:val="28"/>
        </w:rPr>
      </w:pPr>
    </w:p>
    <w:p w14:paraId="4B721B96" w14:textId="55B9CE25" w:rsidR="007814B5" w:rsidRDefault="00195B64" w:rsidP="00195B64">
      <w:pPr>
        <w:rPr>
          <w:rFonts w:ascii="Times New Roman" w:hAnsi="Times New Roman" w:cs="Times New Roman"/>
          <w:sz w:val="28"/>
          <w:szCs w:val="28"/>
        </w:rPr>
      </w:pPr>
      <w:r>
        <w:rPr>
          <w:rFonts w:ascii="Times New Roman" w:hAnsi="Times New Roman" w:cs="Times New Roman"/>
          <w:sz w:val="28"/>
          <w:szCs w:val="28"/>
        </w:rPr>
        <w:t xml:space="preserve">The two most industry-leading technologies that we provide are </w:t>
      </w:r>
      <w:proofErr w:type="gramStart"/>
      <w:r>
        <w:rPr>
          <w:rFonts w:ascii="Times New Roman" w:hAnsi="Times New Roman" w:cs="Times New Roman"/>
          <w:sz w:val="28"/>
          <w:szCs w:val="28"/>
        </w:rPr>
        <w:t>DTS(</w:t>
      </w:r>
      <w:proofErr w:type="gramEnd"/>
      <w:r>
        <w:rPr>
          <w:rFonts w:ascii="Times New Roman" w:hAnsi="Times New Roman" w:cs="Times New Roman"/>
          <w:sz w:val="28"/>
          <w:szCs w:val="28"/>
        </w:rPr>
        <w:t xml:space="preserve">Distributed Temperature Sensing and DAS(Distributed Acoustic Sensing). Each DTS and DAS interrogator sends down light </w:t>
      </w:r>
      <w:r w:rsidR="007A38B1">
        <w:rPr>
          <w:rFonts w:ascii="Times New Roman" w:hAnsi="Times New Roman" w:cs="Times New Roman"/>
          <w:sz w:val="28"/>
          <w:szCs w:val="28"/>
        </w:rPr>
        <w:t xml:space="preserve">down the fiber and measures temperature and strain based on how much light is backscattered. In case of a temperature and strain response that we see on our fiber from a nearby well operation, DTS and DAS catch those changes with the sensing interrogators. </w:t>
      </w:r>
    </w:p>
    <w:p w14:paraId="617DAF3A" w14:textId="339870D5" w:rsidR="007A38B1" w:rsidRDefault="007A38B1" w:rsidP="00195B64">
      <w:pPr>
        <w:rPr>
          <w:rFonts w:ascii="Times New Roman" w:hAnsi="Times New Roman" w:cs="Times New Roman"/>
          <w:sz w:val="28"/>
          <w:szCs w:val="28"/>
        </w:rPr>
      </w:pPr>
    </w:p>
    <w:p w14:paraId="7A2D7391" w14:textId="42968094" w:rsidR="007A38B1" w:rsidRDefault="007A38B1" w:rsidP="00195B64">
      <w:pPr>
        <w:rPr>
          <w:rFonts w:ascii="Times New Roman" w:hAnsi="Times New Roman" w:cs="Times New Roman"/>
          <w:sz w:val="28"/>
          <w:szCs w:val="28"/>
        </w:rPr>
      </w:pPr>
      <w:r>
        <w:rPr>
          <w:rFonts w:ascii="Times New Roman" w:hAnsi="Times New Roman" w:cs="Times New Roman"/>
          <w:sz w:val="28"/>
          <w:szCs w:val="28"/>
        </w:rPr>
        <w:t xml:space="preserve">Employee </w:t>
      </w:r>
      <w:r w:rsidR="002A767C">
        <w:rPr>
          <w:rFonts w:ascii="Times New Roman" w:hAnsi="Times New Roman" w:cs="Times New Roman"/>
          <w:sz w:val="28"/>
          <w:szCs w:val="28"/>
        </w:rPr>
        <w:t xml:space="preserve">table contains general </w:t>
      </w:r>
      <w:r>
        <w:rPr>
          <w:rFonts w:ascii="Times New Roman" w:hAnsi="Times New Roman" w:cs="Times New Roman"/>
          <w:sz w:val="28"/>
          <w:szCs w:val="28"/>
        </w:rPr>
        <w:t xml:space="preserve">employee information such as start time, position, years with the company. </w:t>
      </w:r>
    </w:p>
    <w:p w14:paraId="5F2953B1" w14:textId="7383F42B" w:rsidR="007A38B1" w:rsidRDefault="007A38B1" w:rsidP="00195B64">
      <w:pPr>
        <w:rPr>
          <w:rFonts w:ascii="Times New Roman" w:hAnsi="Times New Roman" w:cs="Times New Roman"/>
          <w:sz w:val="28"/>
          <w:szCs w:val="28"/>
        </w:rPr>
      </w:pPr>
    </w:p>
    <w:p w14:paraId="283B1BBF" w14:textId="35B44203" w:rsidR="007A38B1" w:rsidRPr="00C91B4C" w:rsidRDefault="007A38B1" w:rsidP="00195B64">
      <w:pPr>
        <w:rPr>
          <w:rFonts w:ascii="Times New Roman" w:hAnsi="Times New Roman" w:cs="Times New Roman"/>
          <w:sz w:val="28"/>
          <w:szCs w:val="28"/>
        </w:rPr>
      </w:pPr>
      <w:r>
        <w:rPr>
          <w:rFonts w:ascii="Times New Roman" w:hAnsi="Times New Roman" w:cs="Times New Roman"/>
          <w:sz w:val="28"/>
          <w:szCs w:val="28"/>
        </w:rPr>
        <w:t xml:space="preserve">Project </w:t>
      </w:r>
      <w:r w:rsidR="002A767C">
        <w:rPr>
          <w:rFonts w:ascii="Times New Roman" w:hAnsi="Times New Roman" w:cs="Times New Roman"/>
          <w:sz w:val="28"/>
          <w:szCs w:val="28"/>
        </w:rPr>
        <w:t xml:space="preserve">table contains Project ID, department name that handles this project, Client (ID) that is involved in this project, Profile indicating how important the specific project is, Job type indicating whether it is a </w:t>
      </w:r>
      <w:proofErr w:type="spellStart"/>
      <w:r w:rsidR="002A767C">
        <w:rPr>
          <w:rFonts w:ascii="Times New Roman" w:hAnsi="Times New Roman" w:cs="Times New Roman"/>
          <w:sz w:val="28"/>
          <w:szCs w:val="28"/>
        </w:rPr>
        <w:t>crosswell</w:t>
      </w:r>
      <w:proofErr w:type="spellEnd"/>
      <w:r w:rsidR="002A767C">
        <w:rPr>
          <w:rFonts w:ascii="Times New Roman" w:hAnsi="Times New Roman" w:cs="Times New Roman"/>
          <w:sz w:val="28"/>
          <w:szCs w:val="28"/>
        </w:rPr>
        <w:t xml:space="preserve"> frac or a production monitoring job, which are two main cutting-edge services that we provide. </w:t>
      </w:r>
    </w:p>
    <w:p w14:paraId="66983A36" w14:textId="78FE1AAE" w:rsidR="007A38B1" w:rsidRDefault="007A38B1" w:rsidP="007814B5">
      <w:pPr>
        <w:rPr>
          <w:rFonts w:ascii="Times New Roman" w:hAnsi="Times New Roman" w:cs="Times New Roman"/>
          <w:sz w:val="28"/>
          <w:szCs w:val="28"/>
        </w:rPr>
      </w:pPr>
    </w:p>
    <w:p w14:paraId="47528916" w14:textId="41F0F4CC" w:rsidR="007A38B1" w:rsidRPr="00C91B4C" w:rsidRDefault="007A38B1" w:rsidP="007814B5">
      <w:pPr>
        <w:rPr>
          <w:rFonts w:ascii="Times New Roman" w:hAnsi="Times New Roman" w:cs="Times New Roman"/>
          <w:sz w:val="28"/>
          <w:szCs w:val="28"/>
        </w:rPr>
      </w:pPr>
      <w:r>
        <w:rPr>
          <w:rFonts w:ascii="Times New Roman" w:hAnsi="Times New Roman" w:cs="Times New Roman"/>
          <w:sz w:val="28"/>
          <w:szCs w:val="28"/>
        </w:rPr>
        <w:t xml:space="preserve">Field data: Contains the following strain, temperature, pump data </w:t>
      </w:r>
    </w:p>
    <w:p w14:paraId="3346B7F4" w14:textId="77777777" w:rsidR="007814B5" w:rsidRPr="00C91B4C" w:rsidRDefault="007814B5" w:rsidP="007814B5">
      <w:pPr>
        <w:rPr>
          <w:rFonts w:ascii="Times New Roman" w:hAnsi="Times New Roman" w:cs="Times New Roman"/>
          <w:sz w:val="28"/>
          <w:szCs w:val="28"/>
        </w:rPr>
      </w:pPr>
    </w:p>
    <w:p w14:paraId="2611BDDE" w14:textId="0EDDF300" w:rsidR="00195B64" w:rsidRDefault="007814B5" w:rsidP="00195B64">
      <w:pPr>
        <w:pStyle w:val="ListParagraph"/>
        <w:numPr>
          <w:ilvl w:val="0"/>
          <w:numId w:val="10"/>
        </w:numPr>
        <w:rPr>
          <w:rFonts w:ascii="Times New Roman" w:hAnsi="Times New Roman" w:cs="Times New Roman"/>
          <w:sz w:val="28"/>
          <w:szCs w:val="28"/>
        </w:rPr>
      </w:pPr>
      <w:r w:rsidRPr="00195B64">
        <w:rPr>
          <w:rFonts w:ascii="Times New Roman" w:hAnsi="Times New Roman" w:cs="Times New Roman"/>
          <w:sz w:val="28"/>
          <w:szCs w:val="28"/>
        </w:rPr>
        <w:t>Strain</w:t>
      </w:r>
      <w:r w:rsidR="00195B64" w:rsidRPr="00195B64">
        <w:rPr>
          <w:rFonts w:ascii="Times New Roman" w:hAnsi="Times New Roman" w:cs="Times New Roman"/>
          <w:sz w:val="28"/>
          <w:szCs w:val="28"/>
        </w:rPr>
        <w:t xml:space="preserve"> data:</w:t>
      </w:r>
      <w:r w:rsidRPr="00195B64">
        <w:rPr>
          <w:rFonts w:ascii="Times New Roman" w:hAnsi="Times New Roman" w:cs="Times New Roman"/>
          <w:sz w:val="28"/>
          <w:szCs w:val="28"/>
        </w:rPr>
        <w:t xml:space="preserve"> Acoustic slow strain data </w:t>
      </w:r>
    </w:p>
    <w:p w14:paraId="5C5D5CD9" w14:textId="550A79E9" w:rsidR="00195B64" w:rsidRDefault="00195B64" w:rsidP="00195B64">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Temperature data: Temperature measured in Fahrenheit degrees. </w:t>
      </w:r>
    </w:p>
    <w:p w14:paraId="07911A72" w14:textId="19050FAB" w:rsidR="007814B5" w:rsidRPr="00AB5C1A" w:rsidRDefault="007814B5" w:rsidP="006627AC">
      <w:pPr>
        <w:pStyle w:val="ListParagraph"/>
        <w:numPr>
          <w:ilvl w:val="0"/>
          <w:numId w:val="10"/>
        </w:numPr>
        <w:rPr>
          <w:rFonts w:ascii="Times New Roman" w:hAnsi="Times New Roman" w:cs="Times New Roman"/>
          <w:sz w:val="32"/>
          <w:szCs w:val="32"/>
        </w:rPr>
      </w:pPr>
      <w:r w:rsidRPr="00195B64">
        <w:rPr>
          <w:rFonts w:ascii="Times New Roman" w:hAnsi="Times New Roman" w:cs="Times New Roman"/>
          <w:sz w:val="28"/>
          <w:szCs w:val="28"/>
        </w:rPr>
        <w:t xml:space="preserve">Pump </w:t>
      </w:r>
      <w:r w:rsidR="00195B64" w:rsidRPr="00195B64">
        <w:rPr>
          <w:rFonts w:ascii="Times New Roman" w:hAnsi="Times New Roman" w:cs="Times New Roman"/>
          <w:sz w:val="28"/>
          <w:szCs w:val="28"/>
        </w:rPr>
        <w:t>data</w:t>
      </w:r>
      <w:r w:rsidR="00195B64">
        <w:rPr>
          <w:rFonts w:ascii="Times New Roman" w:hAnsi="Times New Roman" w:cs="Times New Roman"/>
          <w:sz w:val="28"/>
          <w:szCs w:val="28"/>
        </w:rPr>
        <w:t xml:space="preserve">: consists </w:t>
      </w:r>
      <w:r w:rsidR="007A38B1">
        <w:rPr>
          <w:rFonts w:ascii="Times New Roman" w:hAnsi="Times New Roman" w:cs="Times New Roman"/>
          <w:sz w:val="28"/>
          <w:szCs w:val="28"/>
        </w:rPr>
        <w:t xml:space="preserve">of </w:t>
      </w:r>
      <w:r w:rsidR="00195B64" w:rsidRPr="00195B64">
        <w:rPr>
          <w:rFonts w:ascii="Times New Roman" w:hAnsi="Times New Roman" w:cs="Times New Roman"/>
          <w:sz w:val="28"/>
          <w:szCs w:val="28"/>
        </w:rPr>
        <w:t xml:space="preserve">timestamp, treating </w:t>
      </w:r>
      <w:proofErr w:type="gramStart"/>
      <w:r w:rsidR="00195B64" w:rsidRPr="00195B64">
        <w:rPr>
          <w:rFonts w:ascii="Times New Roman" w:hAnsi="Times New Roman" w:cs="Times New Roman"/>
          <w:sz w:val="28"/>
          <w:szCs w:val="28"/>
        </w:rPr>
        <w:t>pressure</w:t>
      </w:r>
      <w:r w:rsidR="007A38B1">
        <w:rPr>
          <w:rFonts w:ascii="Times New Roman" w:hAnsi="Times New Roman" w:cs="Times New Roman"/>
          <w:sz w:val="28"/>
          <w:szCs w:val="28"/>
        </w:rPr>
        <w:t>(</w:t>
      </w:r>
      <w:proofErr w:type="gramEnd"/>
      <w:r w:rsidR="007A38B1">
        <w:rPr>
          <w:rFonts w:ascii="Times New Roman" w:hAnsi="Times New Roman" w:cs="Times New Roman"/>
          <w:sz w:val="28"/>
          <w:szCs w:val="28"/>
        </w:rPr>
        <w:t xml:space="preserve">Pressure required to maintain pumping during fracking operation </w:t>
      </w:r>
      <w:r w:rsidR="00195B64" w:rsidRPr="00195B64">
        <w:rPr>
          <w:rFonts w:ascii="Times New Roman" w:hAnsi="Times New Roman" w:cs="Times New Roman"/>
          <w:sz w:val="28"/>
          <w:szCs w:val="28"/>
        </w:rPr>
        <w:t xml:space="preserve">, slurry volume, and proppant concentration. </w:t>
      </w:r>
    </w:p>
    <w:p w14:paraId="7236C026" w14:textId="150D2FE8" w:rsidR="00AB5C1A" w:rsidRDefault="00AB5C1A" w:rsidP="00AB5C1A">
      <w:pPr>
        <w:rPr>
          <w:rFonts w:ascii="Times New Roman" w:hAnsi="Times New Roman" w:cs="Times New Roman"/>
          <w:sz w:val="32"/>
          <w:szCs w:val="32"/>
        </w:rPr>
      </w:pPr>
    </w:p>
    <w:p w14:paraId="35F39792" w14:textId="77777777" w:rsidR="00AB5C1A" w:rsidRPr="00AB5C1A" w:rsidRDefault="00AB5C1A" w:rsidP="00AB5C1A">
      <w:pPr>
        <w:rPr>
          <w:rFonts w:ascii="Times New Roman" w:hAnsi="Times New Roman" w:cs="Times New Roman"/>
          <w:sz w:val="32"/>
          <w:szCs w:val="32"/>
        </w:rPr>
      </w:pPr>
    </w:p>
    <w:p w14:paraId="69197D60" w14:textId="11EBB022" w:rsidR="007814B5" w:rsidRDefault="007814B5" w:rsidP="006627AC">
      <w:pPr>
        <w:rPr>
          <w:sz w:val="28"/>
          <w:szCs w:val="28"/>
        </w:rPr>
      </w:pPr>
    </w:p>
    <w:p w14:paraId="4C552E97" w14:textId="24E00017" w:rsidR="00C91B4C" w:rsidRDefault="00C91B4C" w:rsidP="006627AC">
      <w:pPr>
        <w:rPr>
          <w:rFonts w:hint="eastAsia"/>
          <w:sz w:val="28"/>
          <w:szCs w:val="28"/>
        </w:rPr>
      </w:pPr>
    </w:p>
    <w:p w14:paraId="648292B2" w14:textId="489C2CA8" w:rsidR="00C91B4C" w:rsidRDefault="00C91B4C" w:rsidP="00C91B4C">
      <w:pPr>
        <w:rPr>
          <w:rFonts w:ascii="Times New Roman" w:hAnsi="Times New Roman" w:cs="Times New Roman"/>
          <w:b/>
          <w:bCs/>
          <w:sz w:val="32"/>
          <w:szCs w:val="32"/>
        </w:rPr>
      </w:pPr>
      <w:r>
        <w:rPr>
          <w:rFonts w:ascii="Times New Roman" w:hAnsi="Times New Roman" w:cs="Times New Roman"/>
          <w:b/>
          <w:bCs/>
          <w:sz w:val="32"/>
          <w:szCs w:val="32"/>
        </w:rPr>
        <w:t>ER schema</w:t>
      </w:r>
    </w:p>
    <w:p w14:paraId="0F4784F2" w14:textId="2D03A544" w:rsidR="007A38B1" w:rsidRDefault="007A38B1" w:rsidP="00C91B4C">
      <w:pPr>
        <w:rPr>
          <w:rFonts w:ascii="Times New Roman" w:hAnsi="Times New Roman" w:cs="Times New Roman"/>
          <w:b/>
          <w:bCs/>
          <w:sz w:val="32"/>
          <w:szCs w:val="32"/>
        </w:rPr>
      </w:pPr>
    </w:p>
    <w:p w14:paraId="63A2FA5E" w14:textId="64F7A212" w:rsidR="00C91B4C" w:rsidRDefault="00AF424A" w:rsidP="00C91B4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A7E7F0A" wp14:editId="289123CD">
            <wp:extent cx="5943600" cy="4016188"/>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0549" cy="4020884"/>
                    </a:xfrm>
                    <a:prstGeom prst="rect">
                      <a:avLst/>
                    </a:prstGeom>
                  </pic:spPr>
                </pic:pic>
              </a:graphicData>
            </a:graphic>
          </wp:inline>
        </w:drawing>
      </w:r>
    </w:p>
    <w:p w14:paraId="58DE9E8C" w14:textId="77777777" w:rsidR="00AF424A" w:rsidRDefault="00AF424A" w:rsidP="00C91B4C">
      <w:pPr>
        <w:rPr>
          <w:rFonts w:ascii="Times New Roman" w:hAnsi="Times New Roman" w:cs="Times New Roman"/>
          <w:b/>
          <w:bCs/>
          <w:sz w:val="32"/>
          <w:szCs w:val="32"/>
        </w:rPr>
      </w:pPr>
    </w:p>
    <w:p w14:paraId="03B7E465" w14:textId="26D5176F" w:rsidR="00AF424A" w:rsidRPr="002A767C" w:rsidRDefault="002A767C" w:rsidP="00C91B4C">
      <w:pPr>
        <w:rPr>
          <w:rFonts w:ascii="Times New Roman" w:hAnsi="Times New Roman" w:cs="Times New Roman"/>
          <w:sz w:val="28"/>
          <w:szCs w:val="28"/>
        </w:rPr>
      </w:pPr>
      <w:proofErr w:type="gramStart"/>
      <w:r>
        <w:rPr>
          <w:rFonts w:ascii="Times New Roman" w:hAnsi="Times New Roman" w:cs="Times New Roman"/>
          <w:sz w:val="28"/>
          <w:szCs w:val="28"/>
        </w:rPr>
        <w:t>Assumptions :</w:t>
      </w:r>
      <w:proofErr w:type="gramEnd"/>
      <w:r>
        <w:rPr>
          <w:rFonts w:ascii="Times New Roman" w:hAnsi="Times New Roman" w:cs="Times New Roman"/>
          <w:sz w:val="28"/>
          <w:szCs w:val="28"/>
        </w:rPr>
        <w:t xml:space="preserve"> All the table inputs are closely related to each other as we work in a relatively close-knit company environment.(~50 employees total). Attributes of the </w:t>
      </w:r>
      <w:proofErr w:type="spellStart"/>
      <w:r>
        <w:rPr>
          <w:rFonts w:ascii="Times New Roman" w:hAnsi="Times New Roman" w:cs="Times New Roman"/>
          <w:sz w:val="28"/>
          <w:szCs w:val="28"/>
        </w:rPr>
        <w:t>field_data</w:t>
      </w:r>
      <w:proofErr w:type="spellEnd"/>
      <w:r>
        <w:rPr>
          <w:rFonts w:ascii="Times New Roman" w:hAnsi="Times New Roman" w:cs="Times New Roman"/>
          <w:sz w:val="28"/>
          <w:szCs w:val="28"/>
        </w:rPr>
        <w:t xml:space="preserve"> table cannot have null entry as every information is necessary for data processing. The null </w:t>
      </w:r>
      <w:proofErr w:type="spellStart"/>
      <w:r>
        <w:rPr>
          <w:rFonts w:ascii="Times New Roman" w:hAnsi="Times New Roman" w:cs="Times New Roman"/>
          <w:sz w:val="28"/>
          <w:szCs w:val="28"/>
        </w:rPr>
        <w:t>exeption</w:t>
      </w:r>
      <w:proofErr w:type="spellEnd"/>
      <w:r>
        <w:rPr>
          <w:rFonts w:ascii="Times New Roman" w:hAnsi="Times New Roman" w:cs="Times New Roman"/>
          <w:sz w:val="28"/>
          <w:szCs w:val="28"/>
        </w:rPr>
        <w:t xml:space="preserve"> on employee table is that not everyone is involved in the project as the field engineers are the only ones that are deployed in the field and execute the project. Thus, only a small portion of the entire employees actually have data entries for their project assigned column. Clients are fully participating in the project as well as Field data is fully participated with the project. </w:t>
      </w:r>
    </w:p>
    <w:p w14:paraId="0358BB88" w14:textId="1D12BE03" w:rsidR="00AF424A" w:rsidRDefault="00AF424A" w:rsidP="00C91B4C">
      <w:pPr>
        <w:rPr>
          <w:rFonts w:ascii="Times New Roman" w:hAnsi="Times New Roman" w:cs="Times New Roman"/>
          <w:b/>
          <w:bCs/>
          <w:sz w:val="32"/>
          <w:szCs w:val="32"/>
        </w:rPr>
      </w:pPr>
    </w:p>
    <w:p w14:paraId="73EBEACD" w14:textId="77777777" w:rsidR="00AB5C1A" w:rsidRDefault="00AB5C1A" w:rsidP="00C91B4C">
      <w:pPr>
        <w:rPr>
          <w:rFonts w:ascii="Times New Roman" w:hAnsi="Times New Roman" w:cs="Times New Roman"/>
          <w:sz w:val="28"/>
          <w:szCs w:val="28"/>
        </w:rPr>
      </w:pPr>
      <w:r>
        <w:rPr>
          <w:rFonts w:ascii="Times New Roman" w:hAnsi="Times New Roman" w:cs="Times New Roman"/>
          <w:sz w:val="28"/>
          <w:szCs w:val="28"/>
        </w:rPr>
        <w:t xml:space="preserve">Constraints </w:t>
      </w:r>
    </w:p>
    <w:p w14:paraId="73103D59" w14:textId="1ED748D3" w:rsidR="00AB5C1A" w:rsidRDefault="00AB5C1A" w:rsidP="00AB5C1A">
      <w:pPr>
        <w:pStyle w:val="ListParagraph"/>
        <w:numPr>
          <w:ilvl w:val="0"/>
          <w:numId w:val="10"/>
        </w:numPr>
        <w:rPr>
          <w:rFonts w:ascii="Times New Roman" w:hAnsi="Times New Roman" w:cs="Times New Roman"/>
          <w:sz w:val="28"/>
          <w:szCs w:val="28"/>
        </w:rPr>
      </w:pPr>
      <w:r w:rsidRPr="00AB5C1A">
        <w:rPr>
          <w:rFonts w:ascii="Times New Roman" w:hAnsi="Times New Roman" w:cs="Times New Roman"/>
          <w:sz w:val="28"/>
          <w:szCs w:val="28"/>
        </w:rPr>
        <w:t xml:space="preserve">Primary key in the employee </w:t>
      </w:r>
      <w:proofErr w:type="gramStart"/>
      <w:r w:rsidRPr="00AB5C1A">
        <w:rPr>
          <w:rFonts w:ascii="Times New Roman" w:hAnsi="Times New Roman" w:cs="Times New Roman"/>
          <w:sz w:val="28"/>
          <w:szCs w:val="28"/>
        </w:rPr>
        <w:t>table :</w:t>
      </w:r>
      <w:proofErr w:type="gramEnd"/>
      <w:r w:rsidRPr="00AB5C1A">
        <w:rPr>
          <w:rFonts w:ascii="Times New Roman" w:hAnsi="Times New Roman" w:cs="Times New Roman"/>
          <w:sz w:val="28"/>
          <w:szCs w:val="28"/>
        </w:rPr>
        <w:t xml:space="preserve"> E_ID</w:t>
      </w:r>
    </w:p>
    <w:p w14:paraId="44118C69" w14:textId="227C7357" w:rsidR="00AB5C1A" w:rsidRDefault="00AB5C1A" w:rsidP="00AB5C1A">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Primary Key in the </w:t>
      </w:r>
      <w:proofErr w:type="spellStart"/>
      <w:r>
        <w:rPr>
          <w:rFonts w:ascii="Times New Roman" w:hAnsi="Times New Roman" w:cs="Times New Roman"/>
          <w:sz w:val="28"/>
          <w:szCs w:val="28"/>
        </w:rPr>
        <w:t>field_</w:t>
      </w:r>
      <w:proofErr w:type="gramStart"/>
      <w:r>
        <w:rPr>
          <w:rFonts w:ascii="Times New Roman" w:hAnsi="Times New Roman" w:cs="Times New Roman"/>
          <w:sz w:val="28"/>
          <w:szCs w:val="28"/>
        </w:rPr>
        <w:t>data</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Time</w:t>
      </w:r>
    </w:p>
    <w:p w14:paraId="1B619338" w14:textId="53DF5991" w:rsidR="00AB5C1A" w:rsidRDefault="00AB5C1A" w:rsidP="00AB5C1A">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Primary key in the </w:t>
      </w:r>
      <w:proofErr w:type="gramStart"/>
      <w:r>
        <w:rPr>
          <w:rFonts w:ascii="Times New Roman" w:hAnsi="Times New Roman" w:cs="Times New Roman"/>
          <w:sz w:val="28"/>
          <w:szCs w:val="28"/>
        </w:rPr>
        <w:t>client :</w:t>
      </w:r>
      <w:proofErr w:type="gramEnd"/>
      <w:r>
        <w:rPr>
          <w:rFonts w:ascii="Times New Roman" w:hAnsi="Times New Roman" w:cs="Times New Roman"/>
          <w:sz w:val="28"/>
          <w:szCs w:val="28"/>
        </w:rPr>
        <w:t xml:space="preserve"> C_ID</w:t>
      </w:r>
    </w:p>
    <w:p w14:paraId="3A7BE0D3" w14:textId="0B8A1214" w:rsidR="00AB5C1A" w:rsidRPr="00AB5C1A" w:rsidRDefault="00AB5C1A" w:rsidP="00AB5C1A">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Primary key in the Project: P_ID</w:t>
      </w:r>
    </w:p>
    <w:p w14:paraId="207C2BFD" w14:textId="77777777" w:rsidR="00AF424A" w:rsidRDefault="00AF424A" w:rsidP="00C91B4C">
      <w:pPr>
        <w:rPr>
          <w:rFonts w:ascii="Times New Roman" w:hAnsi="Times New Roman" w:cs="Times New Roman"/>
          <w:b/>
          <w:bCs/>
          <w:sz w:val="32"/>
          <w:szCs w:val="32"/>
        </w:rPr>
      </w:pPr>
    </w:p>
    <w:p w14:paraId="0787D261" w14:textId="05AFA3A7" w:rsidR="00C91B4C" w:rsidRPr="00C91B4C" w:rsidRDefault="00AB5C1A" w:rsidP="00C91B4C">
      <w:pPr>
        <w:rPr>
          <w:rFonts w:ascii="Times New Roman" w:hAnsi="Times New Roman" w:cs="Times New Roman"/>
          <w:b/>
          <w:bCs/>
          <w:sz w:val="32"/>
          <w:szCs w:val="32"/>
        </w:rPr>
      </w:pPr>
      <w:r>
        <w:rPr>
          <w:rFonts w:ascii="Times New Roman" w:hAnsi="Times New Roman" w:cs="Times New Roman"/>
          <w:b/>
          <w:bCs/>
          <w:sz w:val="32"/>
          <w:szCs w:val="32"/>
        </w:rPr>
        <w:lastRenderedPageBreak/>
        <w:t>P.K &amp; F.K identification</w:t>
      </w:r>
    </w:p>
    <w:p w14:paraId="49CD4FFE" w14:textId="645D65A9" w:rsidR="00C91B4C" w:rsidRDefault="00C91B4C" w:rsidP="006627AC">
      <w:pPr>
        <w:rPr>
          <w:sz w:val="28"/>
          <w:szCs w:val="28"/>
        </w:rPr>
      </w:pPr>
    </w:p>
    <w:p w14:paraId="35F05042" w14:textId="78C8CF0A" w:rsidR="007814B5" w:rsidRDefault="007814B5" w:rsidP="006627AC">
      <w:pPr>
        <w:rPr>
          <w:rFonts w:ascii="Times New Roman" w:hAnsi="Times New Roman" w:cs="Times New Roman"/>
        </w:rPr>
      </w:pPr>
    </w:p>
    <w:p w14:paraId="5AF6391A" w14:textId="06CFD940" w:rsidR="001B5EB0" w:rsidRDefault="001B5EB0" w:rsidP="006627AC">
      <w:pPr>
        <w:rPr>
          <w:rFonts w:ascii="Times New Roman" w:hAnsi="Times New Roman" w:cs="Times New Roman"/>
          <w:highlight w:val="yellow"/>
        </w:rPr>
      </w:pPr>
    </w:p>
    <w:tbl>
      <w:tblPr>
        <w:tblStyle w:val="TableGrid"/>
        <w:tblpPr w:leftFromText="180" w:rightFromText="180" w:vertAnchor="text" w:horzAnchor="page" w:tblpX="2853" w:tblpY="215"/>
        <w:tblW w:w="0" w:type="auto"/>
        <w:tblLook w:val="04A0" w:firstRow="1" w:lastRow="0" w:firstColumn="1" w:lastColumn="0" w:noHBand="0" w:noVBand="1"/>
      </w:tblPr>
      <w:tblGrid>
        <w:gridCol w:w="855"/>
        <w:gridCol w:w="776"/>
        <w:gridCol w:w="741"/>
        <w:gridCol w:w="1080"/>
        <w:gridCol w:w="900"/>
        <w:gridCol w:w="1980"/>
      </w:tblGrid>
      <w:tr w:rsidR="001B5EB0" w:rsidRPr="00B97120" w14:paraId="367C8326" w14:textId="77777777" w:rsidTr="001B5EB0">
        <w:trPr>
          <w:trHeight w:val="296"/>
        </w:trPr>
        <w:tc>
          <w:tcPr>
            <w:tcW w:w="855" w:type="dxa"/>
          </w:tcPr>
          <w:p w14:paraId="01038E62" w14:textId="24F32842" w:rsidR="001B5EB0" w:rsidRPr="003866F4" w:rsidRDefault="001B5EB0" w:rsidP="001B5EB0">
            <w:pPr>
              <w:rPr>
                <w:sz w:val="18"/>
                <w:szCs w:val="18"/>
                <w:u w:val="single"/>
              </w:rPr>
            </w:pPr>
            <w:r>
              <w:rPr>
                <w:noProof/>
                <w:sz w:val="18"/>
                <w:szCs w:val="18"/>
                <w:u w:val="single"/>
              </w:rPr>
              <mc:AlternateContent>
                <mc:Choice Requires="wps">
                  <w:drawing>
                    <wp:anchor distT="0" distB="0" distL="114300" distR="114300" simplePos="0" relativeHeight="251684864" behindDoc="0" locked="0" layoutInCell="1" allowOverlap="1" wp14:anchorId="61C008B7" wp14:editId="4FA86172">
                      <wp:simplePos x="0" y="0"/>
                      <wp:positionH relativeFrom="column">
                        <wp:posOffset>-9151</wp:posOffset>
                      </wp:positionH>
                      <wp:positionV relativeFrom="paragraph">
                        <wp:posOffset>149262</wp:posOffset>
                      </wp:positionV>
                      <wp:extent cx="313764" cy="0"/>
                      <wp:effectExtent l="0" t="12700" r="29210" b="25400"/>
                      <wp:wrapNone/>
                      <wp:docPr id="11" name="Straight Connector 11"/>
                      <wp:cNvGraphicFramePr/>
                      <a:graphic xmlns:a="http://schemas.openxmlformats.org/drawingml/2006/main">
                        <a:graphicData uri="http://schemas.microsoft.com/office/word/2010/wordprocessingShape">
                          <wps:wsp>
                            <wps:cNvCnPr/>
                            <wps:spPr>
                              <a:xfrm>
                                <a:off x="0" y="0"/>
                                <a:ext cx="313764"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649CC" id="Straight Connector 11"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11.75pt" to="24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" strokecolor="black [3213]" strokeweight="2.5pt">
                      <v:stroke joinstyle="miter"/>
                    </v:line>
                  </w:pict>
                </mc:Fallback>
              </mc:AlternateContent>
            </w:r>
            <w:proofErr w:type="spellStart"/>
            <w:r>
              <w:rPr>
                <w:sz w:val="18"/>
                <w:szCs w:val="18"/>
                <w:u w:val="single"/>
              </w:rPr>
              <w:t>Ename</w:t>
            </w:r>
            <w:proofErr w:type="spellEnd"/>
          </w:p>
        </w:tc>
        <w:tc>
          <w:tcPr>
            <w:tcW w:w="776" w:type="dxa"/>
          </w:tcPr>
          <w:p w14:paraId="007A0119" w14:textId="4089444A" w:rsidR="001B5EB0" w:rsidRPr="003866F4" w:rsidRDefault="001B5EB0" w:rsidP="001B5EB0">
            <w:pPr>
              <w:rPr>
                <w:sz w:val="18"/>
                <w:szCs w:val="18"/>
                <w:u w:val="single"/>
              </w:rPr>
            </w:pPr>
            <w:r>
              <w:rPr>
                <w:sz w:val="18"/>
                <w:szCs w:val="18"/>
                <w:u w:val="single"/>
              </w:rPr>
              <w:t>E</w:t>
            </w:r>
            <w:r w:rsidRPr="00AF424A">
              <w:rPr>
                <w:sz w:val="18"/>
                <w:szCs w:val="18"/>
              </w:rPr>
              <w:t>_ID</w:t>
            </w:r>
          </w:p>
        </w:tc>
        <w:tc>
          <w:tcPr>
            <w:tcW w:w="524" w:type="dxa"/>
          </w:tcPr>
          <w:p w14:paraId="6388D819" w14:textId="74A1C011" w:rsidR="001B5EB0" w:rsidRPr="003866F4" w:rsidRDefault="001B5EB0" w:rsidP="001B5EB0">
            <w:pPr>
              <w:rPr>
                <w:sz w:val="18"/>
                <w:szCs w:val="18"/>
              </w:rPr>
            </w:pPr>
            <w:proofErr w:type="spellStart"/>
            <w:r>
              <w:rPr>
                <w:sz w:val="18"/>
                <w:szCs w:val="18"/>
              </w:rPr>
              <w:t>Dn</w:t>
            </w:r>
            <w:r w:rsidR="00AF424A">
              <w:rPr>
                <w:sz w:val="18"/>
                <w:szCs w:val="18"/>
              </w:rPr>
              <w:t>ame</w:t>
            </w:r>
            <w:proofErr w:type="spellEnd"/>
          </w:p>
        </w:tc>
        <w:tc>
          <w:tcPr>
            <w:tcW w:w="1080" w:type="dxa"/>
          </w:tcPr>
          <w:p w14:paraId="13D72F61" w14:textId="51E7E2D9" w:rsidR="001B5EB0" w:rsidRPr="003866F4" w:rsidRDefault="001B5EB0" w:rsidP="001B5EB0">
            <w:pPr>
              <w:rPr>
                <w:sz w:val="18"/>
                <w:szCs w:val="18"/>
              </w:rPr>
            </w:pPr>
            <w:r>
              <w:rPr>
                <w:sz w:val="18"/>
                <w:szCs w:val="18"/>
              </w:rPr>
              <w:t>Start date</w:t>
            </w:r>
          </w:p>
        </w:tc>
        <w:tc>
          <w:tcPr>
            <w:tcW w:w="900" w:type="dxa"/>
          </w:tcPr>
          <w:p w14:paraId="414163DF" w14:textId="4EDACE00" w:rsidR="001B5EB0" w:rsidRPr="003866F4" w:rsidRDefault="001B5EB0" w:rsidP="001B5EB0">
            <w:pPr>
              <w:rPr>
                <w:sz w:val="18"/>
                <w:szCs w:val="18"/>
              </w:rPr>
            </w:pPr>
            <w:r>
              <w:rPr>
                <w:sz w:val="18"/>
                <w:szCs w:val="18"/>
              </w:rPr>
              <w:t>Position</w:t>
            </w:r>
          </w:p>
        </w:tc>
        <w:tc>
          <w:tcPr>
            <w:tcW w:w="1980" w:type="dxa"/>
          </w:tcPr>
          <w:p w14:paraId="04A12E5E" w14:textId="3E50F669" w:rsidR="001B5EB0" w:rsidRPr="003866F4" w:rsidRDefault="001B5EB0" w:rsidP="001B5EB0">
            <w:pPr>
              <w:rPr>
                <w:sz w:val="18"/>
                <w:szCs w:val="18"/>
              </w:rPr>
            </w:pPr>
            <w:proofErr w:type="spellStart"/>
            <w:r>
              <w:rPr>
                <w:sz w:val="18"/>
                <w:szCs w:val="18"/>
              </w:rPr>
              <w:t>Years_with_company</w:t>
            </w:r>
            <w:proofErr w:type="spellEnd"/>
          </w:p>
        </w:tc>
      </w:tr>
    </w:tbl>
    <w:p w14:paraId="3311FA9B" w14:textId="7B05F363" w:rsidR="001B5EB0" w:rsidRPr="00B97120" w:rsidRDefault="001B5EB0" w:rsidP="001B5EB0"/>
    <w:p w14:paraId="35512AB8" w14:textId="2E947272" w:rsidR="001B5EB0" w:rsidRPr="00B97120" w:rsidRDefault="00AF424A" w:rsidP="001B5EB0">
      <w:r>
        <w:rPr>
          <w:noProof/>
        </w:rPr>
        <mc:AlternateContent>
          <mc:Choice Requires="wps">
            <w:drawing>
              <wp:anchor distT="0" distB="0" distL="114300" distR="114300" simplePos="0" relativeHeight="251663360" behindDoc="0" locked="0" layoutInCell="1" allowOverlap="1" wp14:anchorId="29A66F88" wp14:editId="175B6F9F">
                <wp:simplePos x="0" y="0"/>
                <wp:positionH relativeFrom="column">
                  <wp:posOffset>958963</wp:posOffset>
                </wp:positionH>
                <wp:positionV relativeFrom="paragraph">
                  <wp:posOffset>156173</wp:posOffset>
                </wp:positionV>
                <wp:extent cx="430306" cy="259678"/>
                <wp:effectExtent l="0" t="0" r="1905" b="0"/>
                <wp:wrapNone/>
                <wp:docPr id="54" name="Text Box 54"/>
                <wp:cNvGraphicFramePr/>
                <a:graphic xmlns:a="http://schemas.openxmlformats.org/drawingml/2006/main">
                  <a:graphicData uri="http://schemas.microsoft.com/office/word/2010/wordprocessingShape">
                    <wps:wsp>
                      <wps:cNvSpPr txBox="1"/>
                      <wps:spPr>
                        <a:xfrm>
                          <a:off x="0" y="0"/>
                          <a:ext cx="430306" cy="259678"/>
                        </a:xfrm>
                        <a:prstGeom prst="rect">
                          <a:avLst/>
                        </a:prstGeom>
                        <a:solidFill>
                          <a:schemeClr val="lt1"/>
                        </a:solidFill>
                        <a:ln w="6350">
                          <a:noFill/>
                        </a:ln>
                      </wps:spPr>
                      <wps:txbx>
                        <w:txbxContent>
                          <w:p w14:paraId="6F676F47" w14:textId="77777777" w:rsidR="001B5EB0" w:rsidRPr="00AF424A" w:rsidRDefault="001B5EB0" w:rsidP="001B5EB0">
                            <w:pPr>
                              <w:rPr>
                                <w:sz w:val="21"/>
                                <w:szCs w:val="21"/>
                              </w:rPr>
                            </w:pPr>
                            <w:r w:rsidRPr="00AF424A">
                              <w:rPr>
                                <w:sz w:val="21"/>
                                <w:szCs w:val="21"/>
                              </w:rPr>
                              <w:t>P.K</w:t>
                            </w:r>
                          </w:p>
                          <w:p w14:paraId="43B31B2B" w14:textId="77777777" w:rsidR="00AF424A" w:rsidRDefault="00AF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66F88" id="_x0000_t202" coordsize="21600,21600" o:spt="202" path="m,l,21600r21600,l21600,xe">
                <v:stroke joinstyle="miter"/>
                <v:path gradientshapeok="t" o:connecttype="rect"/>
              </v:shapetype>
              <v:shape id="Text Box 54" o:spid="_x0000_s1026" type="#_x0000_t202" style="position:absolute;margin-left:75.5pt;margin-top:12.3pt;width:33.9pt;height:2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" fillcolor="white [3201]" stroked="f" strokeweight=".5pt">
                <v:textbox>
                  <w:txbxContent>
                    <w:p w14:paraId="6F676F47" w14:textId="77777777" w:rsidR="001B5EB0" w:rsidRPr="00AF424A" w:rsidRDefault="001B5EB0" w:rsidP="001B5EB0">
                      <w:pPr>
                        <w:rPr>
                          <w:sz w:val="21"/>
                          <w:szCs w:val="21"/>
                        </w:rPr>
                      </w:pPr>
                      <w:r w:rsidRPr="00AF424A">
                        <w:rPr>
                          <w:sz w:val="21"/>
                          <w:szCs w:val="21"/>
                        </w:rPr>
                        <w:t>P.K</w:t>
                      </w:r>
                    </w:p>
                    <w:p w14:paraId="43B31B2B" w14:textId="77777777" w:rsidR="00AF424A" w:rsidRDefault="00AF424A"/>
                  </w:txbxContent>
                </v:textbox>
              </v:shape>
            </w:pict>
          </mc:Fallback>
        </mc:AlternateContent>
      </w:r>
      <w:r w:rsidR="001B5EB0">
        <w:t>Employee</w:t>
      </w:r>
      <w:r w:rsidR="001B5EB0">
        <w:t xml:space="preserve">  </w:t>
      </w:r>
    </w:p>
    <w:p w14:paraId="509571F1" w14:textId="77777777" w:rsidR="00AF424A" w:rsidRDefault="00AF424A" w:rsidP="001B5EB0"/>
    <w:p w14:paraId="05E09BA8" w14:textId="4A047432" w:rsidR="001B5EB0" w:rsidRPr="00B97120" w:rsidRDefault="001B5EB0" w:rsidP="001B5EB0"/>
    <w:p w14:paraId="631DD4A9" w14:textId="43B97D16" w:rsidR="001B5EB0" w:rsidRDefault="001B5EB0" w:rsidP="001B5EB0"/>
    <w:tbl>
      <w:tblPr>
        <w:tblStyle w:val="TableGrid"/>
        <w:tblpPr w:leftFromText="180" w:rightFromText="180" w:vertAnchor="text" w:horzAnchor="page" w:tblpX="2416" w:tblpY="8"/>
        <w:tblW w:w="0" w:type="auto"/>
        <w:tblLook w:val="04A0" w:firstRow="1" w:lastRow="0" w:firstColumn="1" w:lastColumn="0" w:noHBand="0" w:noVBand="1"/>
      </w:tblPr>
      <w:tblGrid>
        <w:gridCol w:w="855"/>
        <w:gridCol w:w="776"/>
        <w:gridCol w:w="558"/>
        <w:gridCol w:w="1080"/>
        <w:gridCol w:w="900"/>
        <w:gridCol w:w="866"/>
      </w:tblGrid>
      <w:tr w:rsidR="001B5EB0" w:rsidRPr="00B97120" w14:paraId="476F2E91" w14:textId="77777777" w:rsidTr="00AF424A">
        <w:trPr>
          <w:trHeight w:val="296"/>
        </w:trPr>
        <w:tc>
          <w:tcPr>
            <w:tcW w:w="855" w:type="dxa"/>
          </w:tcPr>
          <w:p w14:paraId="3B12BE97" w14:textId="211D84A7" w:rsidR="001B5EB0" w:rsidRPr="003866F4" w:rsidRDefault="001B5EB0" w:rsidP="001B5EB0">
            <w:pPr>
              <w:rPr>
                <w:sz w:val="18"/>
                <w:szCs w:val="18"/>
                <w:u w:val="single"/>
              </w:rPr>
            </w:pPr>
            <w:r>
              <w:rPr>
                <w:noProof/>
                <w:sz w:val="18"/>
                <w:szCs w:val="18"/>
                <w:u w:val="single"/>
              </w:rPr>
              <mc:AlternateContent>
                <mc:Choice Requires="wps">
                  <w:drawing>
                    <wp:anchor distT="0" distB="0" distL="114300" distR="114300" simplePos="0" relativeHeight="251688960" behindDoc="0" locked="0" layoutInCell="1" allowOverlap="1" wp14:anchorId="0F5A4C2B" wp14:editId="3DA14DED">
                      <wp:simplePos x="0" y="0"/>
                      <wp:positionH relativeFrom="column">
                        <wp:posOffset>-9562</wp:posOffset>
                      </wp:positionH>
                      <wp:positionV relativeFrom="paragraph">
                        <wp:posOffset>146087</wp:posOffset>
                      </wp:positionV>
                      <wp:extent cx="340658" cy="0"/>
                      <wp:effectExtent l="0" t="12700" r="27940" b="25400"/>
                      <wp:wrapNone/>
                      <wp:docPr id="56" name="Straight Connector 56"/>
                      <wp:cNvGraphicFramePr/>
                      <a:graphic xmlns:a="http://schemas.openxmlformats.org/drawingml/2006/main">
                        <a:graphicData uri="http://schemas.microsoft.com/office/word/2010/wordprocessingShape">
                          <wps:wsp>
                            <wps:cNvCnPr/>
                            <wps:spPr>
                              <a:xfrm>
                                <a:off x="0" y="0"/>
                                <a:ext cx="340658"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DF815" id="Straight Connector 56"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1.5pt" to="26.0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" strokecolor="black [3213]" strokeweight="2.5pt">
                      <v:stroke joinstyle="miter"/>
                    </v:line>
                  </w:pict>
                </mc:Fallback>
              </mc:AlternateContent>
            </w:r>
            <w:r w:rsidR="00AF424A">
              <w:rPr>
                <w:sz w:val="18"/>
                <w:szCs w:val="18"/>
                <w:u w:val="single"/>
              </w:rPr>
              <w:t>P_ID</w:t>
            </w:r>
          </w:p>
        </w:tc>
        <w:tc>
          <w:tcPr>
            <w:tcW w:w="776" w:type="dxa"/>
          </w:tcPr>
          <w:p w14:paraId="592689AF" w14:textId="11DA8E68" w:rsidR="001B5EB0" w:rsidRPr="003866F4" w:rsidRDefault="00AF424A" w:rsidP="001B5EB0">
            <w:pPr>
              <w:rPr>
                <w:sz w:val="18"/>
                <w:szCs w:val="18"/>
                <w:u w:val="single"/>
              </w:rPr>
            </w:pPr>
            <w:proofErr w:type="spellStart"/>
            <w:r>
              <w:rPr>
                <w:sz w:val="18"/>
                <w:szCs w:val="18"/>
                <w:u w:val="single"/>
              </w:rPr>
              <w:t>Dname</w:t>
            </w:r>
            <w:proofErr w:type="spellEnd"/>
          </w:p>
        </w:tc>
        <w:tc>
          <w:tcPr>
            <w:tcW w:w="558" w:type="dxa"/>
          </w:tcPr>
          <w:p w14:paraId="367CEED1" w14:textId="09D13FB7" w:rsidR="001B5EB0" w:rsidRPr="003866F4" w:rsidRDefault="00AF424A" w:rsidP="001B5EB0">
            <w:pPr>
              <w:rPr>
                <w:sz w:val="18"/>
                <w:szCs w:val="18"/>
              </w:rPr>
            </w:pPr>
            <w:r>
              <w:rPr>
                <w:sz w:val="18"/>
                <w:szCs w:val="18"/>
              </w:rPr>
              <w:t>C_ID</w:t>
            </w:r>
          </w:p>
        </w:tc>
        <w:tc>
          <w:tcPr>
            <w:tcW w:w="1080" w:type="dxa"/>
          </w:tcPr>
          <w:p w14:paraId="71E2A582" w14:textId="3B41F2D8" w:rsidR="001B5EB0" w:rsidRPr="003866F4" w:rsidRDefault="00AF424A" w:rsidP="001B5EB0">
            <w:pPr>
              <w:rPr>
                <w:sz w:val="18"/>
                <w:szCs w:val="18"/>
              </w:rPr>
            </w:pPr>
            <w:r>
              <w:rPr>
                <w:sz w:val="18"/>
                <w:szCs w:val="18"/>
              </w:rPr>
              <w:t>Profile</w:t>
            </w:r>
          </w:p>
        </w:tc>
        <w:tc>
          <w:tcPr>
            <w:tcW w:w="900" w:type="dxa"/>
          </w:tcPr>
          <w:p w14:paraId="1EF46769" w14:textId="3BEF990F" w:rsidR="001B5EB0" w:rsidRPr="003866F4" w:rsidRDefault="00AF424A" w:rsidP="001B5EB0">
            <w:pPr>
              <w:rPr>
                <w:sz w:val="18"/>
                <w:szCs w:val="18"/>
              </w:rPr>
            </w:pPr>
            <w:proofErr w:type="spellStart"/>
            <w:r>
              <w:rPr>
                <w:sz w:val="18"/>
                <w:szCs w:val="18"/>
              </w:rPr>
              <w:t>Job_type</w:t>
            </w:r>
            <w:proofErr w:type="spellEnd"/>
          </w:p>
        </w:tc>
        <w:tc>
          <w:tcPr>
            <w:tcW w:w="866" w:type="dxa"/>
          </w:tcPr>
          <w:p w14:paraId="212FF24D" w14:textId="5EFF2136" w:rsidR="001B5EB0" w:rsidRPr="003866F4" w:rsidRDefault="00AF424A" w:rsidP="001B5EB0">
            <w:pPr>
              <w:rPr>
                <w:sz w:val="18"/>
                <w:szCs w:val="18"/>
              </w:rPr>
            </w:pPr>
            <w:r>
              <w:rPr>
                <w:sz w:val="18"/>
                <w:szCs w:val="18"/>
              </w:rPr>
              <w:t>Duration</w:t>
            </w:r>
          </w:p>
        </w:tc>
      </w:tr>
    </w:tbl>
    <w:p w14:paraId="2E3E6BB2" w14:textId="1033954C" w:rsidR="001B5EB0" w:rsidRPr="00B97120" w:rsidRDefault="001B5EB0" w:rsidP="001B5EB0">
      <w:r>
        <w:t xml:space="preserve">Project. </w:t>
      </w:r>
    </w:p>
    <w:p w14:paraId="0C8B8D22" w14:textId="7C3C23C4" w:rsidR="00AF424A" w:rsidRDefault="00AF424A" w:rsidP="001B5EB0">
      <w:r>
        <w:rPr>
          <w:noProof/>
        </w:rPr>
        <mc:AlternateContent>
          <mc:Choice Requires="wps">
            <w:drawing>
              <wp:anchor distT="0" distB="0" distL="114300" distR="114300" simplePos="0" relativeHeight="251695104" behindDoc="0" locked="0" layoutInCell="1" allowOverlap="1" wp14:anchorId="73582F60" wp14:editId="7321C18A">
                <wp:simplePos x="0" y="0"/>
                <wp:positionH relativeFrom="column">
                  <wp:posOffset>698351</wp:posOffset>
                </wp:positionH>
                <wp:positionV relativeFrom="paragraph">
                  <wp:posOffset>30256</wp:posOffset>
                </wp:positionV>
                <wp:extent cx="429895" cy="276860"/>
                <wp:effectExtent l="0" t="0" r="1905" b="2540"/>
                <wp:wrapNone/>
                <wp:docPr id="59" name="Text Box 59"/>
                <wp:cNvGraphicFramePr/>
                <a:graphic xmlns:a="http://schemas.openxmlformats.org/drawingml/2006/main">
                  <a:graphicData uri="http://schemas.microsoft.com/office/word/2010/wordprocessingShape">
                    <wps:wsp>
                      <wps:cNvSpPr txBox="1"/>
                      <wps:spPr>
                        <a:xfrm>
                          <a:off x="0" y="0"/>
                          <a:ext cx="429895" cy="276860"/>
                        </a:xfrm>
                        <a:prstGeom prst="rect">
                          <a:avLst/>
                        </a:prstGeom>
                        <a:solidFill>
                          <a:schemeClr val="lt1"/>
                        </a:solidFill>
                        <a:ln w="6350">
                          <a:noFill/>
                        </a:ln>
                      </wps:spPr>
                      <wps:txbx>
                        <w:txbxContent>
                          <w:p w14:paraId="4278E6DC" w14:textId="77777777" w:rsidR="00AF424A" w:rsidRPr="00AF424A" w:rsidRDefault="00AF424A" w:rsidP="00AF424A">
                            <w:pPr>
                              <w:rPr>
                                <w:sz w:val="21"/>
                                <w:szCs w:val="21"/>
                              </w:rPr>
                            </w:pPr>
                            <w:r w:rsidRPr="00AF424A">
                              <w:rPr>
                                <w:sz w:val="21"/>
                                <w:szCs w:val="21"/>
                              </w:rPr>
                              <w:t>P.K</w:t>
                            </w:r>
                          </w:p>
                          <w:p w14:paraId="333D4FBA" w14:textId="77777777" w:rsidR="00AF424A" w:rsidRDefault="00AF424A" w:rsidP="00AF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82F60" id="Text Box 59" o:spid="_x0000_s1027" type="#_x0000_t202" style="position:absolute;margin-left:55pt;margin-top:2.4pt;width:33.85pt;height:2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" fillcolor="white [3201]" stroked="f" strokeweight=".5pt">
                <v:textbox>
                  <w:txbxContent>
                    <w:p w14:paraId="4278E6DC" w14:textId="77777777" w:rsidR="00AF424A" w:rsidRPr="00AF424A" w:rsidRDefault="00AF424A" w:rsidP="00AF424A">
                      <w:pPr>
                        <w:rPr>
                          <w:sz w:val="21"/>
                          <w:szCs w:val="21"/>
                        </w:rPr>
                      </w:pPr>
                      <w:r w:rsidRPr="00AF424A">
                        <w:rPr>
                          <w:sz w:val="21"/>
                          <w:szCs w:val="21"/>
                        </w:rPr>
                        <w:t>P.K</w:t>
                      </w:r>
                    </w:p>
                    <w:p w14:paraId="333D4FBA" w14:textId="77777777" w:rsidR="00AF424A" w:rsidRDefault="00AF424A" w:rsidP="00AF424A"/>
                  </w:txbxContent>
                </v:textbox>
              </v:shape>
            </w:pict>
          </mc:Fallback>
        </mc:AlternateContent>
      </w:r>
    </w:p>
    <w:p w14:paraId="29EA35EE" w14:textId="0F4BAC5D" w:rsidR="001B5EB0" w:rsidRDefault="001B5EB0" w:rsidP="001B5EB0"/>
    <w:p w14:paraId="0C326E33" w14:textId="440FB1A2" w:rsidR="001B5EB0" w:rsidRDefault="001B5EB0" w:rsidP="001B5EB0"/>
    <w:tbl>
      <w:tblPr>
        <w:tblStyle w:val="TableGrid"/>
        <w:tblpPr w:leftFromText="180" w:rightFromText="180" w:vertAnchor="text" w:horzAnchor="margin" w:tblpXSpec="center" w:tblpY="67"/>
        <w:tblW w:w="0" w:type="auto"/>
        <w:tblLook w:val="04A0" w:firstRow="1" w:lastRow="0" w:firstColumn="1" w:lastColumn="0" w:noHBand="0" w:noVBand="1"/>
      </w:tblPr>
      <w:tblGrid>
        <w:gridCol w:w="855"/>
        <w:gridCol w:w="776"/>
        <w:gridCol w:w="741"/>
        <w:gridCol w:w="1080"/>
        <w:gridCol w:w="900"/>
        <w:gridCol w:w="683"/>
        <w:gridCol w:w="720"/>
        <w:gridCol w:w="900"/>
      </w:tblGrid>
      <w:tr w:rsidR="00AF424A" w:rsidRPr="00B97120" w14:paraId="136CCA79" w14:textId="5607EC26" w:rsidTr="00AF424A">
        <w:trPr>
          <w:trHeight w:val="296"/>
        </w:trPr>
        <w:tc>
          <w:tcPr>
            <w:tcW w:w="855" w:type="dxa"/>
          </w:tcPr>
          <w:p w14:paraId="0BF9EFC0" w14:textId="42B9BF1F"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01248" behindDoc="0" locked="0" layoutInCell="1" allowOverlap="1" wp14:anchorId="4FA0521B" wp14:editId="0E53E5D0">
                      <wp:simplePos x="0" y="0"/>
                      <wp:positionH relativeFrom="column">
                        <wp:posOffset>-21104</wp:posOffset>
                      </wp:positionH>
                      <wp:positionV relativeFrom="paragraph">
                        <wp:posOffset>150495</wp:posOffset>
                      </wp:positionV>
                      <wp:extent cx="367553" cy="0"/>
                      <wp:effectExtent l="0" t="12700" r="26670" b="25400"/>
                      <wp:wrapNone/>
                      <wp:docPr id="57" name="Straight Connector 57"/>
                      <wp:cNvGraphicFramePr/>
                      <a:graphic xmlns:a="http://schemas.openxmlformats.org/drawingml/2006/main">
                        <a:graphicData uri="http://schemas.microsoft.com/office/word/2010/wordprocessingShape">
                          <wps:wsp>
                            <wps:cNvCnPr/>
                            <wps:spPr>
                              <a:xfrm>
                                <a:off x="0" y="0"/>
                                <a:ext cx="367553"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744ABB" id="Straight Connector 57"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1.85pt" to="27.3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" strokecolor="black [3213]" strokeweight="2.5pt">
                      <v:stroke joinstyle="miter"/>
                    </v:line>
                  </w:pict>
                </mc:Fallback>
              </mc:AlternateContent>
            </w:r>
            <w:r>
              <w:rPr>
                <w:sz w:val="18"/>
                <w:szCs w:val="18"/>
                <w:u w:val="single"/>
              </w:rPr>
              <w:t>Time</w:t>
            </w:r>
          </w:p>
        </w:tc>
        <w:tc>
          <w:tcPr>
            <w:tcW w:w="776" w:type="dxa"/>
          </w:tcPr>
          <w:p w14:paraId="0E6F4868" w14:textId="1A4A9F47" w:rsidR="00AF424A" w:rsidRPr="003866F4" w:rsidRDefault="00AF424A" w:rsidP="00AF424A">
            <w:pPr>
              <w:rPr>
                <w:sz w:val="18"/>
                <w:szCs w:val="18"/>
                <w:u w:val="single"/>
              </w:rPr>
            </w:pPr>
            <w:r>
              <w:rPr>
                <w:sz w:val="18"/>
                <w:szCs w:val="18"/>
                <w:u w:val="single"/>
              </w:rPr>
              <w:t>P</w:t>
            </w:r>
            <w:r>
              <w:rPr>
                <w:sz w:val="18"/>
                <w:szCs w:val="18"/>
                <w:u w:val="single"/>
              </w:rPr>
              <w:t>_ID</w:t>
            </w:r>
          </w:p>
        </w:tc>
        <w:tc>
          <w:tcPr>
            <w:tcW w:w="741" w:type="dxa"/>
          </w:tcPr>
          <w:p w14:paraId="5E398556" w14:textId="112B4D17" w:rsidR="00AF424A" w:rsidRPr="003866F4" w:rsidRDefault="00AF424A" w:rsidP="00AF424A">
            <w:pPr>
              <w:rPr>
                <w:sz w:val="18"/>
                <w:szCs w:val="18"/>
              </w:rPr>
            </w:pPr>
            <w:proofErr w:type="spellStart"/>
            <w:r>
              <w:rPr>
                <w:sz w:val="18"/>
                <w:szCs w:val="18"/>
              </w:rPr>
              <w:t>Dn</w:t>
            </w:r>
            <w:r>
              <w:rPr>
                <w:sz w:val="18"/>
                <w:szCs w:val="18"/>
              </w:rPr>
              <w:t>ame</w:t>
            </w:r>
            <w:proofErr w:type="spellEnd"/>
          </w:p>
        </w:tc>
        <w:tc>
          <w:tcPr>
            <w:tcW w:w="1080" w:type="dxa"/>
          </w:tcPr>
          <w:p w14:paraId="5FBD1FFD" w14:textId="70C0BDC4" w:rsidR="00AF424A" w:rsidRPr="003866F4" w:rsidRDefault="00AF424A" w:rsidP="00AF424A">
            <w:pPr>
              <w:rPr>
                <w:sz w:val="18"/>
                <w:szCs w:val="18"/>
              </w:rPr>
            </w:pPr>
            <w:proofErr w:type="spellStart"/>
            <w:r>
              <w:rPr>
                <w:sz w:val="18"/>
                <w:szCs w:val="18"/>
              </w:rPr>
              <w:t>TR_press</w:t>
            </w:r>
            <w:proofErr w:type="spellEnd"/>
          </w:p>
        </w:tc>
        <w:tc>
          <w:tcPr>
            <w:tcW w:w="900" w:type="dxa"/>
          </w:tcPr>
          <w:p w14:paraId="75810E64" w14:textId="3403758E" w:rsidR="00AF424A" w:rsidRPr="003866F4" w:rsidRDefault="00AF424A" w:rsidP="00AF424A">
            <w:pPr>
              <w:rPr>
                <w:sz w:val="18"/>
                <w:szCs w:val="18"/>
              </w:rPr>
            </w:pPr>
            <w:r>
              <w:rPr>
                <w:sz w:val="18"/>
                <w:szCs w:val="18"/>
              </w:rPr>
              <w:t>Slur</w:t>
            </w:r>
          </w:p>
        </w:tc>
        <w:tc>
          <w:tcPr>
            <w:tcW w:w="683" w:type="dxa"/>
          </w:tcPr>
          <w:p w14:paraId="7311F83A" w14:textId="11F5611F" w:rsidR="00AF424A" w:rsidRPr="003866F4" w:rsidRDefault="00AF424A" w:rsidP="00AF424A">
            <w:pPr>
              <w:rPr>
                <w:sz w:val="18"/>
                <w:szCs w:val="18"/>
              </w:rPr>
            </w:pPr>
            <w:r>
              <w:rPr>
                <w:sz w:val="18"/>
                <w:szCs w:val="18"/>
              </w:rPr>
              <w:t>PPA</w:t>
            </w:r>
          </w:p>
        </w:tc>
        <w:tc>
          <w:tcPr>
            <w:tcW w:w="720" w:type="dxa"/>
          </w:tcPr>
          <w:p w14:paraId="494071AD" w14:textId="3FCE6C87" w:rsidR="00AF424A" w:rsidRDefault="00AF424A" w:rsidP="00AF424A">
            <w:pPr>
              <w:rPr>
                <w:sz w:val="18"/>
                <w:szCs w:val="18"/>
              </w:rPr>
            </w:pPr>
            <w:r>
              <w:rPr>
                <w:sz w:val="18"/>
                <w:szCs w:val="18"/>
              </w:rPr>
              <w:t>Strain</w:t>
            </w:r>
          </w:p>
        </w:tc>
        <w:tc>
          <w:tcPr>
            <w:tcW w:w="900" w:type="dxa"/>
          </w:tcPr>
          <w:p w14:paraId="08FB5908" w14:textId="50305D03" w:rsidR="00AF424A" w:rsidRDefault="00AF424A" w:rsidP="00AF424A">
            <w:pPr>
              <w:rPr>
                <w:sz w:val="18"/>
                <w:szCs w:val="18"/>
              </w:rPr>
            </w:pPr>
            <w:r>
              <w:rPr>
                <w:sz w:val="18"/>
                <w:szCs w:val="18"/>
              </w:rPr>
              <w:t>Temp</w:t>
            </w:r>
          </w:p>
        </w:tc>
      </w:tr>
    </w:tbl>
    <w:p w14:paraId="32EAC9E0" w14:textId="57A475F2" w:rsidR="00AF424A" w:rsidRPr="00B97120" w:rsidRDefault="00AF424A" w:rsidP="001B5EB0">
      <w:proofErr w:type="spellStart"/>
      <w:r>
        <w:t>Field_data</w:t>
      </w:r>
      <w:proofErr w:type="spellEnd"/>
      <w:r>
        <w:t xml:space="preserve"> </w:t>
      </w:r>
    </w:p>
    <w:p w14:paraId="24CE7AC6" w14:textId="036FF808" w:rsidR="00AF424A" w:rsidRDefault="00AF424A" w:rsidP="001B5EB0">
      <w:r>
        <w:rPr>
          <w:noProof/>
        </w:rPr>
        <mc:AlternateContent>
          <mc:Choice Requires="wps">
            <w:drawing>
              <wp:anchor distT="0" distB="0" distL="114300" distR="114300" simplePos="0" relativeHeight="251697152" behindDoc="0" locked="0" layoutInCell="1" allowOverlap="1" wp14:anchorId="73DD1443" wp14:editId="639E6F29">
                <wp:simplePos x="0" y="0"/>
                <wp:positionH relativeFrom="column">
                  <wp:posOffset>904875</wp:posOffset>
                </wp:positionH>
                <wp:positionV relativeFrom="paragraph">
                  <wp:posOffset>34925</wp:posOffset>
                </wp:positionV>
                <wp:extent cx="429895" cy="224118"/>
                <wp:effectExtent l="0" t="0" r="1905" b="5080"/>
                <wp:wrapNone/>
                <wp:docPr id="60" name="Text Box 60"/>
                <wp:cNvGraphicFramePr/>
                <a:graphic xmlns:a="http://schemas.openxmlformats.org/drawingml/2006/main">
                  <a:graphicData uri="http://schemas.microsoft.com/office/word/2010/wordprocessingShape">
                    <wps:wsp>
                      <wps:cNvSpPr txBox="1"/>
                      <wps:spPr>
                        <a:xfrm>
                          <a:off x="0" y="0"/>
                          <a:ext cx="429895" cy="224118"/>
                        </a:xfrm>
                        <a:prstGeom prst="rect">
                          <a:avLst/>
                        </a:prstGeom>
                        <a:solidFill>
                          <a:schemeClr val="lt1"/>
                        </a:solidFill>
                        <a:ln w="6350">
                          <a:noFill/>
                        </a:ln>
                      </wps:spPr>
                      <wps:txbx>
                        <w:txbxContent>
                          <w:p w14:paraId="05EAA2C2" w14:textId="77777777" w:rsidR="00AF424A" w:rsidRPr="00AF424A" w:rsidRDefault="00AF424A" w:rsidP="00AF424A">
                            <w:pPr>
                              <w:rPr>
                                <w:sz w:val="21"/>
                                <w:szCs w:val="21"/>
                              </w:rPr>
                            </w:pPr>
                            <w:r w:rsidRPr="00AF424A">
                              <w:rPr>
                                <w:sz w:val="21"/>
                                <w:szCs w:val="21"/>
                              </w:rPr>
                              <w:t>P.K</w:t>
                            </w:r>
                          </w:p>
                          <w:p w14:paraId="15729CA9" w14:textId="7E66900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D1443" id="Text Box 60" o:spid="_x0000_s1028" type="#_x0000_t202" style="position:absolute;margin-left:71.25pt;margin-top:2.75pt;width:33.85pt;height:1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" fillcolor="white [3201]" stroked="f" strokeweight=".5pt">
                <v:textbox>
                  <w:txbxContent>
                    <w:p w14:paraId="05EAA2C2" w14:textId="77777777" w:rsidR="00AF424A" w:rsidRPr="00AF424A" w:rsidRDefault="00AF424A" w:rsidP="00AF424A">
                      <w:pPr>
                        <w:rPr>
                          <w:sz w:val="21"/>
                          <w:szCs w:val="21"/>
                        </w:rPr>
                      </w:pPr>
                      <w:r w:rsidRPr="00AF424A">
                        <w:rPr>
                          <w:sz w:val="21"/>
                          <w:szCs w:val="21"/>
                        </w:rPr>
                        <w:t>P.K</w:t>
                      </w:r>
                    </w:p>
                    <w:p w14:paraId="15729CA9" w14:textId="7E669007" w:rsidR="00AF424A" w:rsidRDefault="00AF424A" w:rsidP="00AF424A">
                      <w:r>
                        <w:t>x</w:t>
                      </w:r>
                    </w:p>
                  </w:txbxContent>
                </v:textbox>
              </v:shape>
            </w:pict>
          </mc:Fallback>
        </mc:AlternateContent>
      </w:r>
    </w:p>
    <w:p w14:paraId="15959CFD" w14:textId="7FF4B2DE" w:rsidR="001B5EB0" w:rsidRPr="00B97120" w:rsidRDefault="001B5EB0" w:rsidP="001B5EB0"/>
    <w:p w14:paraId="77E1B3C8" w14:textId="77777777" w:rsidR="00AF424A" w:rsidRDefault="00AF424A" w:rsidP="00AF424A"/>
    <w:tbl>
      <w:tblPr>
        <w:tblStyle w:val="TableGrid"/>
        <w:tblpPr w:leftFromText="180" w:rightFromText="180" w:vertAnchor="text" w:horzAnchor="page" w:tblpX="2809" w:tblpY="-21"/>
        <w:tblW w:w="0" w:type="auto"/>
        <w:tblLook w:val="04A0" w:firstRow="1" w:lastRow="0" w:firstColumn="1" w:lastColumn="0" w:noHBand="0" w:noVBand="1"/>
      </w:tblPr>
      <w:tblGrid>
        <w:gridCol w:w="855"/>
        <w:gridCol w:w="776"/>
        <w:gridCol w:w="740"/>
        <w:gridCol w:w="1080"/>
      </w:tblGrid>
      <w:tr w:rsidR="00AF424A" w:rsidRPr="00B97120" w14:paraId="1242B933" w14:textId="77777777" w:rsidTr="00AF424A">
        <w:trPr>
          <w:trHeight w:val="296"/>
        </w:trPr>
        <w:tc>
          <w:tcPr>
            <w:tcW w:w="855" w:type="dxa"/>
          </w:tcPr>
          <w:p w14:paraId="7199B92C" w14:textId="69F258D3"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03296" behindDoc="0" locked="0" layoutInCell="1" allowOverlap="1" wp14:anchorId="24C7A2F6" wp14:editId="19C36B25">
                      <wp:simplePos x="0" y="0"/>
                      <wp:positionH relativeFrom="column">
                        <wp:posOffset>-5491</wp:posOffset>
                      </wp:positionH>
                      <wp:positionV relativeFrom="paragraph">
                        <wp:posOffset>150682</wp:posOffset>
                      </wp:positionV>
                      <wp:extent cx="367553" cy="0"/>
                      <wp:effectExtent l="0" t="12700" r="26670" b="25400"/>
                      <wp:wrapNone/>
                      <wp:docPr id="58" name="Straight Connector 58"/>
                      <wp:cNvGraphicFramePr/>
                      <a:graphic xmlns:a="http://schemas.openxmlformats.org/drawingml/2006/main">
                        <a:graphicData uri="http://schemas.microsoft.com/office/word/2010/wordprocessingShape">
                          <wps:wsp>
                            <wps:cNvCnPr/>
                            <wps:spPr>
                              <a:xfrm>
                                <a:off x="0" y="0"/>
                                <a:ext cx="367553"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D388D7" id="Straight Connector 58"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1.85pt" to="28.5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" strokecolor="black [3213]" strokeweight="2.5pt">
                      <v:stroke joinstyle="miter"/>
                    </v:line>
                  </w:pict>
                </mc:Fallback>
              </mc:AlternateContent>
            </w:r>
            <w:r>
              <w:rPr>
                <w:sz w:val="18"/>
                <w:szCs w:val="18"/>
                <w:u w:val="single"/>
              </w:rPr>
              <w:t>C</w:t>
            </w:r>
            <w:r>
              <w:rPr>
                <w:sz w:val="18"/>
                <w:szCs w:val="18"/>
                <w:u w:val="single"/>
              </w:rPr>
              <w:t>_ID</w:t>
            </w:r>
          </w:p>
        </w:tc>
        <w:tc>
          <w:tcPr>
            <w:tcW w:w="776" w:type="dxa"/>
          </w:tcPr>
          <w:p w14:paraId="3161BC1B" w14:textId="6221310F" w:rsidR="00AF424A" w:rsidRPr="00AF424A" w:rsidRDefault="00AF424A" w:rsidP="00AF424A">
            <w:pPr>
              <w:rPr>
                <w:sz w:val="18"/>
                <w:szCs w:val="18"/>
              </w:rPr>
            </w:pPr>
            <w:proofErr w:type="spellStart"/>
            <w:r w:rsidRPr="00AF424A">
              <w:rPr>
                <w:sz w:val="18"/>
                <w:szCs w:val="18"/>
              </w:rPr>
              <w:t>C</w:t>
            </w:r>
            <w:r w:rsidRPr="00AF424A">
              <w:rPr>
                <w:sz w:val="18"/>
                <w:szCs w:val="18"/>
              </w:rPr>
              <w:t>name</w:t>
            </w:r>
            <w:proofErr w:type="spellEnd"/>
          </w:p>
        </w:tc>
        <w:tc>
          <w:tcPr>
            <w:tcW w:w="740" w:type="dxa"/>
          </w:tcPr>
          <w:p w14:paraId="0D7A19AD" w14:textId="6CAE8DC3" w:rsidR="00AF424A" w:rsidRPr="003866F4" w:rsidRDefault="00AF424A" w:rsidP="00AF424A">
            <w:pPr>
              <w:rPr>
                <w:sz w:val="18"/>
                <w:szCs w:val="18"/>
              </w:rPr>
            </w:pPr>
            <w:r>
              <w:rPr>
                <w:sz w:val="18"/>
                <w:szCs w:val="18"/>
              </w:rPr>
              <w:t>Service</w:t>
            </w:r>
          </w:p>
        </w:tc>
        <w:tc>
          <w:tcPr>
            <w:tcW w:w="1080" w:type="dxa"/>
          </w:tcPr>
          <w:p w14:paraId="2037A85D" w14:textId="77777777" w:rsidR="00AF424A" w:rsidRPr="003866F4" w:rsidRDefault="00AF424A" w:rsidP="00AF424A">
            <w:pPr>
              <w:rPr>
                <w:sz w:val="18"/>
                <w:szCs w:val="18"/>
              </w:rPr>
            </w:pPr>
            <w:r>
              <w:rPr>
                <w:sz w:val="18"/>
                <w:szCs w:val="18"/>
              </w:rPr>
              <w:t>Invoice</w:t>
            </w:r>
          </w:p>
        </w:tc>
      </w:tr>
    </w:tbl>
    <w:p w14:paraId="3580C551" w14:textId="3BE2CBAD" w:rsidR="00AF424A" w:rsidRPr="00B97120" w:rsidRDefault="00AF424A" w:rsidP="00AF424A">
      <w:r>
        <w:rPr>
          <w:noProof/>
        </w:rPr>
        <mc:AlternateContent>
          <mc:Choice Requires="wps">
            <w:drawing>
              <wp:anchor distT="0" distB="0" distL="114300" distR="114300" simplePos="0" relativeHeight="251705344" behindDoc="0" locked="0" layoutInCell="1" allowOverlap="1" wp14:anchorId="218DC2F8" wp14:editId="5DB11469">
                <wp:simplePos x="0" y="0"/>
                <wp:positionH relativeFrom="column">
                  <wp:posOffset>932329</wp:posOffset>
                </wp:positionH>
                <wp:positionV relativeFrom="paragraph">
                  <wp:posOffset>185420</wp:posOffset>
                </wp:positionV>
                <wp:extent cx="429895" cy="224118"/>
                <wp:effectExtent l="0" t="0" r="1905" b="5080"/>
                <wp:wrapNone/>
                <wp:docPr id="61" name="Text Box 61"/>
                <wp:cNvGraphicFramePr/>
                <a:graphic xmlns:a="http://schemas.openxmlformats.org/drawingml/2006/main">
                  <a:graphicData uri="http://schemas.microsoft.com/office/word/2010/wordprocessingShape">
                    <wps:wsp>
                      <wps:cNvSpPr txBox="1"/>
                      <wps:spPr>
                        <a:xfrm>
                          <a:off x="0" y="0"/>
                          <a:ext cx="429895" cy="224118"/>
                        </a:xfrm>
                        <a:prstGeom prst="rect">
                          <a:avLst/>
                        </a:prstGeom>
                        <a:solidFill>
                          <a:schemeClr val="lt1"/>
                        </a:solidFill>
                        <a:ln w="6350">
                          <a:noFill/>
                        </a:ln>
                      </wps:spPr>
                      <wps:txbx>
                        <w:txbxContent>
                          <w:p w14:paraId="28EBBA65" w14:textId="77777777" w:rsidR="00AF424A" w:rsidRPr="00AF424A" w:rsidRDefault="00AF424A" w:rsidP="00AF424A">
                            <w:pPr>
                              <w:rPr>
                                <w:sz w:val="21"/>
                                <w:szCs w:val="21"/>
                              </w:rPr>
                            </w:pPr>
                            <w:r w:rsidRPr="00AF424A">
                              <w:rPr>
                                <w:sz w:val="21"/>
                                <w:szCs w:val="21"/>
                              </w:rPr>
                              <w:t>P.K</w:t>
                            </w:r>
                          </w:p>
                          <w:p w14:paraId="765A8F0D" w14:textId="7777777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C2F8" id="Text Box 61" o:spid="_x0000_s1029" type="#_x0000_t202" style="position:absolute;margin-left:73.4pt;margin-top:14.6pt;width:33.85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" fillcolor="white [3201]" stroked="f" strokeweight=".5pt">
                <v:textbox>
                  <w:txbxContent>
                    <w:p w14:paraId="28EBBA65" w14:textId="77777777" w:rsidR="00AF424A" w:rsidRPr="00AF424A" w:rsidRDefault="00AF424A" w:rsidP="00AF424A">
                      <w:pPr>
                        <w:rPr>
                          <w:sz w:val="21"/>
                          <w:szCs w:val="21"/>
                        </w:rPr>
                      </w:pPr>
                      <w:r w:rsidRPr="00AF424A">
                        <w:rPr>
                          <w:sz w:val="21"/>
                          <w:szCs w:val="21"/>
                        </w:rPr>
                        <w:t>P.K</w:t>
                      </w:r>
                    </w:p>
                    <w:p w14:paraId="765A8F0D" w14:textId="77777777" w:rsidR="00AF424A" w:rsidRDefault="00AF424A" w:rsidP="00AF424A">
                      <w:r>
                        <w:t>x</w:t>
                      </w:r>
                    </w:p>
                  </w:txbxContent>
                </v:textbox>
              </v:shape>
            </w:pict>
          </mc:Fallback>
        </mc:AlternateContent>
      </w:r>
      <w:r>
        <w:t>Client</w:t>
      </w:r>
    </w:p>
    <w:p w14:paraId="4D7990A5" w14:textId="23DDCBAF" w:rsidR="00AF424A" w:rsidRPr="00B97120" w:rsidRDefault="00AF424A" w:rsidP="00AF424A"/>
    <w:p w14:paraId="27B44F3B" w14:textId="30B5C667" w:rsidR="001B5EB0" w:rsidRPr="00B97120" w:rsidRDefault="001B5EB0" w:rsidP="001B5EB0"/>
    <w:p w14:paraId="2304138E" w14:textId="7C6EEE23" w:rsidR="001B5EB0" w:rsidRDefault="001B5EB0" w:rsidP="006627AC">
      <w:pPr>
        <w:rPr>
          <w:rFonts w:ascii="Times New Roman" w:hAnsi="Times New Roman" w:cs="Times New Roman"/>
          <w:highlight w:val="yellow"/>
        </w:rPr>
      </w:pPr>
    </w:p>
    <w:tbl>
      <w:tblPr>
        <w:tblStyle w:val="TableGrid"/>
        <w:tblpPr w:leftFromText="180" w:rightFromText="180" w:vertAnchor="text" w:horzAnchor="page" w:tblpX="2753" w:tblpY="10"/>
        <w:tblW w:w="0" w:type="auto"/>
        <w:tblLook w:val="04A0" w:firstRow="1" w:lastRow="0" w:firstColumn="1" w:lastColumn="0" w:noHBand="0" w:noVBand="1"/>
      </w:tblPr>
      <w:tblGrid>
        <w:gridCol w:w="855"/>
        <w:gridCol w:w="1080"/>
      </w:tblGrid>
      <w:tr w:rsidR="00AF424A" w:rsidRPr="00B97120" w14:paraId="0122D988" w14:textId="77777777" w:rsidTr="00AF424A">
        <w:trPr>
          <w:trHeight w:val="296"/>
        </w:trPr>
        <w:tc>
          <w:tcPr>
            <w:tcW w:w="855" w:type="dxa"/>
          </w:tcPr>
          <w:p w14:paraId="2251BE17" w14:textId="22E3DCE6"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09440" behindDoc="0" locked="0" layoutInCell="1" allowOverlap="1" wp14:anchorId="30FFD74D" wp14:editId="4401EAA7">
                      <wp:simplePos x="0" y="0"/>
                      <wp:positionH relativeFrom="column">
                        <wp:posOffset>-8405</wp:posOffset>
                      </wp:positionH>
                      <wp:positionV relativeFrom="paragraph">
                        <wp:posOffset>148403</wp:posOffset>
                      </wp:positionV>
                      <wp:extent cx="1013011" cy="0"/>
                      <wp:effectExtent l="0" t="12700" r="28575" b="25400"/>
                      <wp:wrapNone/>
                      <wp:docPr id="62" name="Straight Connector 62"/>
                      <wp:cNvGraphicFramePr/>
                      <a:graphic xmlns:a="http://schemas.openxmlformats.org/drawingml/2006/main">
                        <a:graphicData uri="http://schemas.microsoft.com/office/word/2010/wordprocessingShape">
                          <wps:wsp>
                            <wps:cNvCnPr/>
                            <wps:spPr>
                              <a:xfrm>
                                <a:off x="0" y="0"/>
                                <a:ext cx="1013011"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717364" id="Straight Connector 62"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1.7pt" to="79.1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" strokecolor="black [3213]" strokeweight="2.5pt">
                      <v:stroke joinstyle="miter"/>
                    </v:line>
                  </w:pict>
                </mc:Fallback>
              </mc:AlternateContent>
            </w:r>
            <w:r>
              <w:rPr>
                <w:sz w:val="18"/>
                <w:szCs w:val="18"/>
                <w:u w:val="single"/>
              </w:rPr>
              <w:t>P</w:t>
            </w:r>
            <w:r>
              <w:rPr>
                <w:sz w:val="18"/>
                <w:szCs w:val="18"/>
                <w:u w:val="single"/>
              </w:rPr>
              <w:t>_ID</w:t>
            </w:r>
          </w:p>
        </w:tc>
        <w:tc>
          <w:tcPr>
            <w:tcW w:w="1080" w:type="dxa"/>
          </w:tcPr>
          <w:p w14:paraId="62B2D1AE" w14:textId="00C781A1" w:rsidR="00AF424A" w:rsidRPr="003866F4" w:rsidRDefault="00AF424A" w:rsidP="00AF424A">
            <w:pPr>
              <w:rPr>
                <w:sz w:val="18"/>
                <w:szCs w:val="18"/>
              </w:rPr>
            </w:pPr>
            <w:proofErr w:type="spellStart"/>
            <w:r>
              <w:rPr>
                <w:sz w:val="18"/>
                <w:szCs w:val="18"/>
              </w:rPr>
              <w:t>Job_type</w:t>
            </w:r>
            <w:proofErr w:type="spellEnd"/>
          </w:p>
        </w:tc>
      </w:tr>
    </w:tbl>
    <w:p w14:paraId="70A383C2" w14:textId="0CC7B77F" w:rsidR="00AF424A" w:rsidRDefault="00AF424A" w:rsidP="006627AC">
      <w:pPr>
        <w:rPr>
          <w:rFonts w:ascii="Times New Roman" w:hAnsi="Times New Roman" w:cs="Times New Roman"/>
          <w:highlight w:val="yellow"/>
        </w:rPr>
      </w:pPr>
      <w:proofErr w:type="spellStart"/>
      <w:r>
        <w:t>Job_type</w:t>
      </w:r>
      <w:proofErr w:type="spellEnd"/>
    </w:p>
    <w:p w14:paraId="2F872A1D" w14:textId="4DEB9385" w:rsidR="001B5EB0" w:rsidRDefault="00AF424A" w:rsidP="006627AC">
      <w:pPr>
        <w:rPr>
          <w:rFonts w:ascii="Times New Roman" w:hAnsi="Times New Roman" w:cs="Times New Roman"/>
          <w:highlight w:val="yellow"/>
        </w:rPr>
      </w:pPr>
      <w:r>
        <w:rPr>
          <w:noProof/>
        </w:rPr>
        <mc:AlternateContent>
          <mc:Choice Requires="wps">
            <w:drawing>
              <wp:anchor distT="0" distB="0" distL="114300" distR="114300" simplePos="0" relativeHeight="251711488" behindDoc="0" locked="0" layoutInCell="1" allowOverlap="1" wp14:anchorId="250EE8FF" wp14:editId="1A5CB7E1">
                <wp:simplePos x="0" y="0"/>
                <wp:positionH relativeFrom="column">
                  <wp:posOffset>1174376</wp:posOffset>
                </wp:positionH>
                <wp:positionV relativeFrom="paragraph">
                  <wp:posOffset>53153</wp:posOffset>
                </wp:positionV>
                <wp:extent cx="429895" cy="224118"/>
                <wp:effectExtent l="0" t="0" r="1905" b="5080"/>
                <wp:wrapNone/>
                <wp:docPr id="63" name="Text Box 63"/>
                <wp:cNvGraphicFramePr/>
                <a:graphic xmlns:a="http://schemas.openxmlformats.org/drawingml/2006/main">
                  <a:graphicData uri="http://schemas.microsoft.com/office/word/2010/wordprocessingShape">
                    <wps:wsp>
                      <wps:cNvSpPr txBox="1"/>
                      <wps:spPr>
                        <a:xfrm>
                          <a:off x="0" y="0"/>
                          <a:ext cx="429895" cy="224118"/>
                        </a:xfrm>
                        <a:prstGeom prst="rect">
                          <a:avLst/>
                        </a:prstGeom>
                        <a:solidFill>
                          <a:schemeClr val="lt1"/>
                        </a:solidFill>
                        <a:ln w="6350">
                          <a:noFill/>
                        </a:ln>
                      </wps:spPr>
                      <wps:txbx>
                        <w:txbxContent>
                          <w:p w14:paraId="048A5C85" w14:textId="77777777" w:rsidR="00AF424A" w:rsidRPr="00AF424A" w:rsidRDefault="00AF424A" w:rsidP="00AF424A">
                            <w:pPr>
                              <w:rPr>
                                <w:sz w:val="21"/>
                                <w:szCs w:val="21"/>
                              </w:rPr>
                            </w:pPr>
                            <w:r w:rsidRPr="00AF424A">
                              <w:rPr>
                                <w:sz w:val="21"/>
                                <w:szCs w:val="21"/>
                              </w:rPr>
                              <w:t>P.K</w:t>
                            </w:r>
                          </w:p>
                          <w:p w14:paraId="4B0C0BEB" w14:textId="7777777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EE8FF" id="Text Box 63" o:spid="_x0000_s1030" type="#_x0000_t202" style="position:absolute;margin-left:92.45pt;margin-top:4.2pt;width:33.85pt;height:1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" fillcolor="white [3201]" stroked="f" strokeweight=".5pt">
                <v:textbox>
                  <w:txbxContent>
                    <w:p w14:paraId="048A5C85" w14:textId="77777777" w:rsidR="00AF424A" w:rsidRPr="00AF424A" w:rsidRDefault="00AF424A" w:rsidP="00AF424A">
                      <w:pPr>
                        <w:rPr>
                          <w:sz w:val="21"/>
                          <w:szCs w:val="21"/>
                        </w:rPr>
                      </w:pPr>
                      <w:r w:rsidRPr="00AF424A">
                        <w:rPr>
                          <w:sz w:val="21"/>
                          <w:szCs w:val="21"/>
                        </w:rPr>
                        <w:t>P.K</w:t>
                      </w:r>
                    </w:p>
                    <w:p w14:paraId="4B0C0BEB" w14:textId="77777777" w:rsidR="00AF424A" w:rsidRDefault="00AF424A" w:rsidP="00AF424A">
                      <w:r>
                        <w:t>x</w:t>
                      </w:r>
                    </w:p>
                  </w:txbxContent>
                </v:textbox>
              </v:shape>
            </w:pict>
          </mc:Fallback>
        </mc:AlternateContent>
      </w:r>
    </w:p>
    <w:p w14:paraId="11C07120" w14:textId="1CA29790" w:rsidR="00C91B4C" w:rsidRDefault="00AF424A" w:rsidP="00C91B4C">
      <w:pPr>
        <w:rPr>
          <w:rFonts w:ascii="Times New Roman" w:hAnsi="Times New Roman" w:cs="Times New Roman"/>
        </w:rPr>
      </w:pPr>
      <w:r>
        <w:rPr>
          <w:noProof/>
        </w:rPr>
        <mc:AlternateContent>
          <mc:Choice Requires="wps">
            <w:drawing>
              <wp:anchor distT="0" distB="0" distL="114300" distR="114300" simplePos="0" relativeHeight="251717632" behindDoc="0" locked="0" layoutInCell="1" allowOverlap="1" wp14:anchorId="3EE690E8" wp14:editId="0214C928">
                <wp:simplePos x="0" y="0"/>
                <wp:positionH relativeFrom="column">
                  <wp:posOffset>1667435</wp:posOffset>
                </wp:positionH>
                <wp:positionV relativeFrom="paragraph">
                  <wp:posOffset>137795</wp:posOffset>
                </wp:positionV>
                <wp:extent cx="358140" cy="1879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358140" cy="187960"/>
                        </a:xfrm>
                        <a:prstGeom prst="rect">
                          <a:avLst/>
                        </a:prstGeom>
                        <a:solidFill>
                          <a:schemeClr val="lt1"/>
                        </a:solidFill>
                        <a:ln w="6350">
                          <a:noFill/>
                        </a:ln>
                      </wps:spPr>
                      <wps:txbx>
                        <w:txbxContent>
                          <w:p w14:paraId="1727981B" w14:textId="77777777" w:rsidR="00AF424A" w:rsidRPr="00900FF7" w:rsidRDefault="00AF424A" w:rsidP="00AF424A">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90E8" id="Text Box 66" o:spid="_x0000_s1031" type="#_x0000_t202" style="position:absolute;margin-left:131.3pt;margin-top:10.85pt;width:28.2pt;height:1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" fillcolor="white [3201]" stroked="f" strokeweight=".5pt">
                <v:textbox>
                  <w:txbxContent>
                    <w:p w14:paraId="1727981B" w14:textId="77777777" w:rsidR="00AF424A" w:rsidRPr="00900FF7" w:rsidRDefault="00AF424A" w:rsidP="00AF424A">
                      <w:pPr>
                        <w:rPr>
                          <w:sz w:val="16"/>
                          <w:szCs w:val="16"/>
                        </w:rPr>
                      </w:pPr>
                      <w:r w:rsidRPr="00900FF7">
                        <w:rPr>
                          <w:sz w:val="16"/>
                          <w:szCs w:val="16"/>
                        </w:rPr>
                        <w:t>F.K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DBDDE69" wp14:editId="5ED9D60A">
                <wp:simplePos x="0" y="0"/>
                <wp:positionH relativeFrom="column">
                  <wp:posOffset>1030605</wp:posOffset>
                </wp:positionH>
                <wp:positionV relativeFrom="paragraph">
                  <wp:posOffset>158115</wp:posOffset>
                </wp:positionV>
                <wp:extent cx="358140" cy="187960"/>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358140" cy="187960"/>
                        </a:xfrm>
                        <a:prstGeom prst="rect">
                          <a:avLst/>
                        </a:prstGeom>
                        <a:solidFill>
                          <a:schemeClr val="lt1"/>
                        </a:solidFill>
                        <a:ln w="6350">
                          <a:noFill/>
                        </a:ln>
                      </wps:spPr>
                      <wps:txbx>
                        <w:txbxContent>
                          <w:p w14:paraId="17E5ABD6" w14:textId="77777777" w:rsidR="001B5EB0" w:rsidRPr="00900FF7" w:rsidRDefault="001B5EB0" w:rsidP="001B5EB0">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DDE69" id="Text Box 21" o:spid="_x0000_s1032" type="#_x0000_t202" style="position:absolute;margin-left:81.15pt;margin-top:12.45pt;width:28.2pt;height: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" fillcolor="white [3201]" stroked="f" strokeweight=".5pt">
                <v:textbox>
                  <w:txbxContent>
                    <w:p w14:paraId="17E5ABD6" w14:textId="77777777" w:rsidR="001B5EB0" w:rsidRPr="00900FF7" w:rsidRDefault="001B5EB0" w:rsidP="001B5EB0">
                      <w:pPr>
                        <w:rPr>
                          <w:sz w:val="16"/>
                          <w:szCs w:val="16"/>
                        </w:rPr>
                      </w:pPr>
                      <w:r w:rsidRPr="00900FF7">
                        <w:rPr>
                          <w:sz w:val="16"/>
                          <w:szCs w:val="16"/>
                        </w:rPr>
                        <w:t>F.K</w:t>
                      </w:r>
                    </w:p>
                  </w:txbxContent>
                </v:textbox>
              </v:shape>
            </w:pict>
          </mc:Fallback>
        </mc:AlternateContent>
      </w:r>
    </w:p>
    <w:p w14:paraId="5197169C" w14:textId="081EB215" w:rsidR="00AF424A" w:rsidRDefault="00AF424A" w:rsidP="00C91B4C">
      <w:pPr>
        <w:rPr>
          <w:rFonts w:ascii="Times New Roman" w:hAnsi="Times New Roman" w:cs="Times New Roman"/>
        </w:rPr>
      </w:pPr>
    </w:p>
    <w:tbl>
      <w:tblPr>
        <w:tblStyle w:val="TableGrid"/>
        <w:tblpPr w:leftFromText="180" w:rightFromText="180" w:vertAnchor="text" w:horzAnchor="page" w:tblpX="2952" w:tblpY="24"/>
        <w:tblW w:w="0" w:type="auto"/>
        <w:tblLook w:val="04A0" w:firstRow="1" w:lastRow="0" w:firstColumn="1" w:lastColumn="0" w:noHBand="0" w:noVBand="1"/>
      </w:tblPr>
      <w:tblGrid>
        <w:gridCol w:w="855"/>
        <w:gridCol w:w="1080"/>
      </w:tblGrid>
      <w:tr w:rsidR="00AF424A" w:rsidRPr="00B97120" w14:paraId="1637C623" w14:textId="77777777" w:rsidTr="00AF424A">
        <w:trPr>
          <w:trHeight w:val="296"/>
        </w:trPr>
        <w:tc>
          <w:tcPr>
            <w:tcW w:w="855" w:type="dxa"/>
          </w:tcPr>
          <w:p w14:paraId="321B66A0" w14:textId="58C4002C"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13536" behindDoc="0" locked="0" layoutInCell="1" allowOverlap="1" wp14:anchorId="74B8DE8A" wp14:editId="733E4C51">
                      <wp:simplePos x="0" y="0"/>
                      <wp:positionH relativeFrom="column">
                        <wp:posOffset>-8405</wp:posOffset>
                      </wp:positionH>
                      <wp:positionV relativeFrom="paragraph">
                        <wp:posOffset>148403</wp:posOffset>
                      </wp:positionV>
                      <wp:extent cx="1013011" cy="0"/>
                      <wp:effectExtent l="0" t="12700" r="28575" b="25400"/>
                      <wp:wrapNone/>
                      <wp:docPr id="64" name="Straight Connector 64"/>
                      <wp:cNvGraphicFramePr/>
                      <a:graphic xmlns:a="http://schemas.openxmlformats.org/drawingml/2006/main">
                        <a:graphicData uri="http://schemas.microsoft.com/office/word/2010/wordprocessingShape">
                          <wps:wsp>
                            <wps:cNvCnPr/>
                            <wps:spPr>
                              <a:xfrm>
                                <a:off x="0" y="0"/>
                                <a:ext cx="1013011"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894903" id="Straight Connector 6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1.7pt" to="79.1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" strokecolor="black [3213]" strokeweight="2.5pt">
                      <v:stroke joinstyle="miter"/>
                    </v:line>
                  </w:pict>
                </mc:Fallback>
              </mc:AlternateContent>
            </w:r>
            <w:r>
              <w:rPr>
                <w:sz w:val="18"/>
                <w:szCs w:val="18"/>
                <w:u w:val="single"/>
              </w:rPr>
              <w:t>E</w:t>
            </w:r>
            <w:r>
              <w:rPr>
                <w:sz w:val="18"/>
                <w:szCs w:val="18"/>
                <w:u w:val="single"/>
              </w:rPr>
              <w:t>_ID</w:t>
            </w:r>
          </w:p>
        </w:tc>
        <w:tc>
          <w:tcPr>
            <w:tcW w:w="1080" w:type="dxa"/>
          </w:tcPr>
          <w:p w14:paraId="603CC3FE" w14:textId="5A390C82" w:rsidR="00AF424A" w:rsidRPr="003866F4" w:rsidRDefault="00AF424A" w:rsidP="00AF424A">
            <w:pPr>
              <w:rPr>
                <w:sz w:val="18"/>
                <w:szCs w:val="18"/>
              </w:rPr>
            </w:pPr>
            <w:r>
              <w:rPr>
                <w:sz w:val="18"/>
                <w:szCs w:val="18"/>
              </w:rPr>
              <w:t>P_ID</w:t>
            </w:r>
          </w:p>
        </w:tc>
      </w:tr>
    </w:tbl>
    <w:p w14:paraId="71864C5E" w14:textId="77777777" w:rsidR="00AF424A" w:rsidRDefault="00AF424A" w:rsidP="00AF424A">
      <w:pPr>
        <w:rPr>
          <w:rFonts w:ascii="Times New Roman" w:hAnsi="Times New Roman" w:cs="Times New Roman"/>
          <w:highlight w:val="yellow"/>
        </w:rPr>
      </w:pPr>
      <w:proofErr w:type="spellStart"/>
      <w:r>
        <w:t>Involved_in</w:t>
      </w:r>
      <w:proofErr w:type="spellEnd"/>
      <w:r>
        <w:t xml:space="preserve"> </w:t>
      </w:r>
    </w:p>
    <w:p w14:paraId="41594D23" w14:textId="58CAAA56" w:rsidR="00AF424A" w:rsidRDefault="00AF424A" w:rsidP="00AF424A">
      <w:pPr>
        <w:rPr>
          <w:rFonts w:ascii="Times New Roman" w:hAnsi="Times New Roman" w:cs="Times New Roman"/>
          <w:highlight w:val="yellow"/>
        </w:rPr>
      </w:pPr>
      <w:r>
        <w:rPr>
          <w:noProof/>
        </w:rPr>
        <mc:AlternateContent>
          <mc:Choice Requires="wps">
            <w:drawing>
              <wp:anchor distT="0" distB="0" distL="114300" distR="114300" simplePos="0" relativeHeight="251715584" behindDoc="0" locked="0" layoutInCell="1" allowOverlap="1" wp14:anchorId="41CD4BA1" wp14:editId="59D4B42A">
                <wp:simplePos x="0" y="0"/>
                <wp:positionH relativeFrom="column">
                  <wp:posOffset>1299359</wp:posOffset>
                </wp:positionH>
                <wp:positionV relativeFrom="paragraph">
                  <wp:posOffset>70485</wp:posOffset>
                </wp:positionV>
                <wp:extent cx="429895" cy="277308"/>
                <wp:effectExtent l="0" t="0" r="1905" b="2540"/>
                <wp:wrapNone/>
                <wp:docPr id="65" name="Text Box 65"/>
                <wp:cNvGraphicFramePr/>
                <a:graphic xmlns:a="http://schemas.openxmlformats.org/drawingml/2006/main">
                  <a:graphicData uri="http://schemas.microsoft.com/office/word/2010/wordprocessingShape">
                    <wps:wsp>
                      <wps:cNvSpPr txBox="1"/>
                      <wps:spPr>
                        <a:xfrm>
                          <a:off x="0" y="0"/>
                          <a:ext cx="429895" cy="277308"/>
                        </a:xfrm>
                        <a:prstGeom prst="rect">
                          <a:avLst/>
                        </a:prstGeom>
                        <a:solidFill>
                          <a:schemeClr val="lt1"/>
                        </a:solidFill>
                        <a:ln w="6350">
                          <a:noFill/>
                        </a:ln>
                      </wps:spPr>
                      <wps:txbx>
                        <w:txbxContent>
                          <w:p w14:paraId="5A7CC992" w14:textId="77777777" w:rsidR="00AF424A" w:rsidRPr="00AF424A" w:rsidRDefault="00AF424A" w:rsidP="00AF424A">
                            <w:pPr>
                              <w:rPr>
                                <w:sz w:val="21"/>
                                <w:szCs w:val="21"/>
                              </w:rPr>
                            </w:pPr>
                            <w:r w:rsidRPr="00AF424A">
                              <w:rPr>
                                <w:sz w:val="21"/>
                                <w:szCs w:val="21"/>
                              </w:rPr>
                              <w:t>P.K</w:t>
                            </w:r>
                          </w:p>
                          <w:p w14:paraId="004DDB3B" w14:textId="7777777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4BA1" id="Text Box 65" o:spid="_x0000_s1033" type="#_x0000_t202" style="position:absolute;margin-left:102.3pt;margin-top:5.55pt;width:33.85pt;height:21.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" fillcolor="white [3201]" stroked="f" strokeweight=".5pt">
                <v:textbox>
                  <w:txbxContent>
                    <w:p w14:paraId="5A7CC992" w14:textId="77777777" w:rsidR="00AF424A" w:rsidRPr="00AF424A" w:rsidRDefault="00AF424A" w:rsidP="00AF424A">
                      <w:pPr>
                        <w:rPr>
                          <w:sz w:val="21"/>
                          <w:szCs w:val="21"/>
                        </w:rPr>
                      </w:pPr>
                      <w:r w:rsidRPr="00AF424A">
                        <w:rPr>
                          <w:sz w:val="21"/>
                          <w:szCs w:val="21"/>
                        </w:rPr>
                        <w:t>P.K</w:t>
                      </w:r>
                    </w:p>
                    <w:p w14:paraId="004DDB3B" w14:textId="77777777" w:rsidR="00AF424A" w:rsidRDefault="00AF424A" w:rsidP="00AF424A">
                      <w:r>
                        <w:t>x</w:t>
                      </w:r>
                    </w:p>
                  </w:txbxContent>
                </v:textbox>
              </v:shape>
            </w:pict>
          </mc:Fallback>
        </mc:AlternateContent>
      </w:r>
    </w:p>
    <w:p w14:paraId="184BA65D" w14:textId="3FED8089" w:rsidR="00C91B4C" w:rsidRDefault="00AF424A" w:rsidP="00C91B4C">
      <w:pPr>
        <w:rPr>
          <w:rFonts w:ascii="Times New Roman" w:hAnsi="Times New Roman" w:cs="Times New Roman"/>
        </w:rPr>
      </w:pPr>
      <w:r>
        <w:rPr>
          <w:noProof/>
        </w:rPr>
        <mc:AlternateContent>
          <mc:Choice Requires="wps">
            <w:drawing>
              <wp:anchor distT="0" distB="0" distL="114300" distR="114300" simplePos="0" relativeHeight="251723776" behindDoc="0" locked="0" layoutInCell="1" allowOverlap="1" wp14:anchorId="1568E548" wp14:editId="16AADDBC">
                <wp:simplePos x="0" y="0"/>
                <wp:positionH relativeFrom="column">
                  <wp:posOffset>1792942</wp:posOffset>
                </wp:positionH>
                <wp:positionV relativeFrom="paragraph">
                  <wp:posOffset>169769</wp:posOffset>
                </wp:positionV>
                <wp:extent cx="358140" cy="190276"/>
                <wp:effectExtent l="0" t="0" r="0" b="635"/>
                <wp:wrapNone/>
                <wp:docPr id="69" name="Text Box 69"/>
                <wp:cNvGraphicFramePr/>
                <a:graphic xmlns:a="http://schemas.openxmlformats.org/drawingml/2006/main">
                  <a:graphicData uri="http://schemas.microsoft.com/office/word/2010/wordprocessingShape">
                    <wps:wsp>
                      <wps:cNvSpPr txBox="1"/>
                      <wps:spPr>
                        <a:xfrm>
                          <a:off x="0" y="0"/>
                          <a:ext cx="358140" cy="190276"/>
                        </a:xfrm>
                        <a:prstGeom prst="rect">
                          <a:avLst/>
                        </a:prstGeom>
                        <a:solidFill>
                          <a:schemeClr val="lt1"/>
                        </a:solidFill>
                        <a:ln w="6350">
                          <a:noFill/>
                        </a:ln>
                      </wps:spPr>
                      <wps:txbx>
                        <w:txbxContent>
                          <w:p w14:paraId="273BE5D9" w14:textId="77777777" w:rsidR="00AF424A" w:rsidRPr="00900FF7" w:rsidRDefault="00AF424A" w:rsidP="00AF424A">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8E548" id="Text Box 69" o:spid="_x0000_s1034" type="#_x0000_t202" style="position:absolute;margin-left:141.2pt;margin-top:13.35pt;width:28.2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" fillcolor="white [3201]" stroked="f" strokeweight=".5pt">
                <v:textbox>
                  <w:txbxContent>
                    <w:p w14:paraId="273BE5D9" w14:textId="77777777" w:rsidR="00AF424A" w:rsidRPr="00900FF7" w:rsidRDefault="00AF424A" w:rsidP="00AF424A">
                      <w:pPr>
                        <w:rPr>
                          <w:sz w:val="16"/>
                          <w:szCs w:val="16"/>
                        </w:rPr>
                      </w:pPr>
                      <w:r w:rsidRPr="00900FF7">
                        <w:rPr>
                          <w:sz w:val="16"/>
                          <w:szCs w:val="16"/>
                        </w:rPr>
                        <w:t>F.K</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8BBB263" wp14:editId="453D3596">
                <wp:simplePos x="0" y="0"/>
                <wp:positionH relativeFrom="column">
                  <wp:posOffset>1174376</wp:posOffset>
                </wp:positionH>
                <wp:positionV relativeFrom="paragraph">
                  <wp:posOffset>171039</wp:posOffset>
                </wp:positionV>
                <wp:extent cx="358140" cy="190276"/>
                <wp:effectExtent l="0" t="0" r="0" b="635"/>
                <wp:wrapNone/>
                <wp:docPr id="68" name="Text Box 68"/>
                <wp:cNvGraphicFramePr/>
                <a:graphic xmlns:a="http://schemas.openxmlformats.org/drawingml/2006/main">
                  <a:graphicData uri="http://schemas.microsoft.com/office/word/2010/wordprocessingShape">
                    <wps:wsp>
                      <wps:cNvSpPr txBox="1"/>
                      <wps:spPr>
                        <a:xfrm>
                          <a:off x="0" y="0"/>
                          <a:ext cx="358140" cy="190276"/>
                        </a:xfrm>
                        <a:prstGeom prst="rect">
                          <a:avLst/>
                        </a:prstGeom>
                        <a:solidFill>
                          <a:schemeClr val="lt1"/>
                        </a:solidFill>
                        <a:ln w="6350">
                          <a:noFill/>
                        </a:ln>
                      </wps:spPr>
                      <wps:txbx>
                        <w:txbxContent>
                          <w:p w14:paraId="7294E6A1" w14:textId="77777777" w:rsidR="00AF424A" w:rsidRPr="00900FF7" w:rsidRDefault="00AF424A" w:rsidP="00AF424A">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BB263" id="Text Box 68" o:spid="_x0000_s1035" type="#_x0000_t202" style="position:absolute;margin-left:92.45pt;margin-top:13.45pt;width:28.2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" fillcolor="white [3201]" stroked="f" strokeweight=".5pt">
                <v:textbox>
                  <w:txbxContent>
                    <w:p w14:paraId="7294E6A1" w14:textId="77777777" w:rsidR="00AF424A" w:rsidRPr="00900FF7" w:rsidRDefault="00AF424A" w:rsidP="00AF424A">
                      <w:pPr>
                        <w:rPr>
                          <w:sz w:val="16"/>
                          <w:szCs w:val="16"/>
                        </w:rPr>
                      </w:pPr>
                      <w:r w:rsidRPr="00900FF7">
                        <w:rPr>
                          <w:sz w:val="16"/>
                          <w:szCs w:val="16"/>
                        </w:rPr>
                        <w:t>F.K</w:t>
                      </w:r>
                    </w:p>
                  </w:txbxContent>
                </v:textbox>
              </v:shape>
            </w:pict>
          </mc:Fallback>
        </mc:AlternateContent>
      </w:r>
    </w:p>
    <w:p w14:paraId="6371FC5B" w14:textId="7366D486" w:rsidR="00C91B4C" w:rsidRDefault="00C91B4C" w:rsidP="006627AC">
      <w:pPr>
        <w:rPr>
          <w:rFonts w:ascii="Times New Roman" w:hAnsi="Times New Roman" w:cs="Times New Roman"/>
        </w:rPr>
      </w:pPr>
    </w:p>
    <w:tbl>
      <w:tblPr>
        <w:tblStyle w:val="TableGrid"/>
        <w:tblpPr w:leftFromText="180" w:rightFromText="180" w:vertAnchor="text" w:horzAnchor="page" w:tblpX="3134" w:tblpY="21"/>
        <w:tblW w:w="0" w:type="auto"/>
        <w:tblLook w:val="04A0" w:firstRow="1" w:lastRow="0" w:firstColumn="1" w:lastColumn="0" w:noHBand="0" w:noVBand="1"/>
      </w:tblPr>
      <w:tblGrid>
        <w:gridCol w:w="855"/>
        <w:gridCol w:w="1080"/>
      </w:tblGrid>
      <w:tr w:rsidR="00AF424A" w:rsidRPr="00B97120" w14:paraId="08ECD751" w14:textId="77777777" w:rsidTr="00AF424A">
        <w:trPr>
          <w:trHeight w:val="296"/>
        </w:trPr>
        <w:tc>
          <w:tcPr>
            <w:tcW w:w="855" w:type="dxa"/>
          </w:tcPr>
          <w:p w14:paraId="0EDCEAAC" w14:textId="70EE5F82"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19680" behindDoc="0" locked="0" layoutInCell="1" allowOverlap="1" wp14:anchorId="010D0157" wp14:editId="6AF921F2">
                      <wp:simplePos x="0" y="0"/>
                      <wp:positionH relativeFrom="column">
                        <wp:posOffset>-8405</wp:posOffset>
                      </wp:positionH>
                      <wp:positionV relativeFrom="paragraph">
                        <wp:posOffset>148403</wp:posOffset>
                      </wp:positionV>
                      <wp:extent cx="1013011" cy="0"/>
                      <wp:effectExtent l="0" t="12700" r="28575" b="25400"/>
                      <wp:wrapNone/>
                      <wp:docPr id="67" name="Straight Connector 67"/>
                      <wp:cNvGraphicFramePr/>
                      <a:graphic xmlns:a="http://schemas.openxmlformats.org/drawingml/2006/main">
                        <a:graphicData uri="http://schemas.microsoft.com/office/word/2010/wordprocessingShape">
                          <wps:wsp>
                            <wps:cNvCnPr/>
                            <wps:spPr>
                              <a:xfrm>
                                <a:off x="0" y="0"/>
                                <a:ext cx="1013011"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AA3E1F" id="Straight Connector 67"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1.7pt" to="79.1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" strokecolor="black [3213]" strokeweight="2.5pt">
                      <v:stroke joinstyle="miter"/>
                    </v:line>
                  </w:pict>
                </mc:Fallback>
              </mc:AlternateContent>
            </w:r>
            <w:r>
              <w:rPr>
                <w:sz w:val="18"/>
                <w:szCs w:val="18"/>
                <w:u w:val="single"/>
              </w:rPr>
              <w:t>P</w:t>
            </w:r>
            <w:r>
              <w:rPr>
                <w:sz w:val="18"/>
                <w:szCs w:val="18"/>
                <w:u w:val="single"/>
              </w:rPr>
              <w:t>_ID</w:t>
            </w:r>
          </w:p>
        </w:tc>
        <w:tc>
          <w:tcPr>
            <w:tcW w:w="1080" w:type="dxa"/>
          </w:tcPr>
          <w:p w14:paraId="4C237FDB" w14:textId="7441009C" w:rsidR="00AF424A" w:rsidRPr="003866F4" w:rsidRDefault="00AF424A" w:rsidP="00AF424A">
            <w:pPr>
              <w:rPr>
                <w:sz w:val="18"/>
                <w:szCs w:val="18"/>
              </w:rPr>
            </w:pPr>
            <w:proofErr w:type="spellStart"/>
            <w:r>
              <w:rPr>
                <w:sz w:val="18"/>
                <w:szCs w:val="18"/>
              </w:rPr>
              <w:t>C_name</w:t>
            </w:r>
            <w:proofErr w:type="spellEnd"/>
          </w:p>
        </w:tc>
      </w:tr>
    </w:tbl>
    <w:p w14:paraId="6193824A" w14:textId="4F288C23" w:rsidR="00AF424A" w:rsidRDefault="00AF424A" w:rsidP="00AF424A">
      <w:pPr>
        <w:rPr>
          <w:rFonts w:ascii="Times New Roman" w:hAnsi="Times New Roman" w:cs="Times New Roman"/>
          <w:highlight w:val="yellow"/>
        </w:rPr>
      </w:pPr>
      <w:proofErr w:type="spellStart"/>
      <w:r>
        <w:t>Requested</w:t>
      </w:r>
      <w:r>
        <w:t>_</w:t>
      </w:r>
      <w:r>
        <w:t>by</w:t>
      </w:r>
      <w:proofErr w:type="spellEnd"/>
      <w:r>
        <w:t xml:space="preserve"> </w:t>
      </w:r>
    </w:p>
    <w:p w14:paraId="1FE8B3F5" w14:textId="1CC38F7F" w:rsidR="00AF424A" w:rsidRDefault="00AF424A" w:rsidP="00AF424A">
      <w:pPr>
        <w:rPr>
          <w:rFonts w:ascii="Times New Roman" w:hAnsi="Times New Roman" w:cs="Times New Roman"/>
          <w:highlight w:val="yellow"/>
        </w:rPr>
      </w:pPr>
      <w:r>
        <w:rPr>
          <w:noProof/>
        </w:rPr>
        <mc:AlternateContent>
          <mc:Choice Requires="wps">
            <w:drawing>
              <wp:anchor distT="0" distB="0" distL="114300" distR="114300" simplePos="0" relativeHeight="251725824" behindDoc="0" locked="0" layoutInCell="1" allowOverlap="1" wp14:anchorId="270E0CC8" wp14:editId="7EA639CD">
                <wp:simplePos x="0" y="0"/>
                <wp:positionH relativeFrom="column">
                  <wp:posOffset>1389119</wp:posOffset>
                </wp:positionH>
                <wp:positionV relativeFrom="paragraph">
                  <wp:posOffset>31190</wp:posOffset>
                </wp:positionV>
                <wp:extent cx="429895" cy="277308"/>
                <wp:effectExtent l="0" t="0" r="1905" b="2540"/>
                <wp:wrapNone/>
                <wp:docPr id="70" name="Text Box 70"/>
                <wp:cNvGraphicFramePr/>
                <a:graphic xmlns:a="http://schemas.openxmlformats.org/drawingml/2006/main">
                  <a:graphicData uri="http://schemas.microsoft.com/office/word/2010/wordprocessingShape">
                    <wps:wsp>
                      <wps:cNvSpPr txBox="1"/>
                      <wps:spPr>
                        <a:xfrm>
                          <a:off x="0" y="0"/>
                          <a:ext cx="429895" cy="277308"/>
                        </a:xfrm>
                        <a:prstGeom prst="rect">
                          <a:avLst/>
                        </a:prstGeom>
                        <a:solidFill>
                          <a:schemeClr val="lt1"/>
                        </a:solidFill>
                        <a:ln w="6350">
                          <a:noFill/>
                        </a:ln>
                      </wps:spPr>
                      <wps:txbx>
                        <w:txbxContent>
                          <w:p w14:paraId="3BD9C949" w14:textId="77777777" w:rsidR="00AF424A" w:rsidRPr="00AF424A" w:rsidRDefault="00AF424A" w:rsidP="00AF424A">
                            <w:pPr>
                              <w:rPr>
                                <w:sz w:val="21"/>
                                <w:szCs w:val="21"/>
                              </w:rPr>
                            </w:pPr>
                            <w:r w:rsidRPr="00AF424A">
                              <w:rPr>
                                <w:sz w:val="21"/>
                                <w:szCs w:val="21"/>
                              </w:rPr>
                              <w:t>P.K</w:t>
                            </w:r>
                          </w:p>
                          <w:p w14:paraId="2D0BCACA" w14:textId="7777777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0CC8" id="Text Box 70" o:spid="_x0000_s1036" type="#_x0000_t202" style="position:absolute;margin-left:109.4pt;margin-top:2.45pt;width:33.85pt;height:2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" fillcolor="white [3201]" stroked="f" strokeweight=".5pt">
                <v:textbox>
                  <w:txbxContent>
                    <w:p w14:paraId="3BD9C949" w14:textId="77777777" w:rsidR="00AF424A" w:rsidRPr="00AF424A" w:rsidRDefault="00AF424A" w:rsidP="00AF424A">
                      <w:pPr>
                        <w:rPr>
                          <w:sz w:val="21"/>
                          <w:szCs w:val="21"/>
                        </w:rPr>
                      </w:pPr>
                      <w:r w:rsidRPr="00AF424A">
                        <w:rPr>
                          <w:sz w:val="21"/>
                          <w:szCs w:val="21"/>
                        </w:rPr>
                        <w:t>P.K</w:t>
                      </w:r>
                    </w:p>
                    <w:p w14:paraId="2D0BCACA" w14:textId="77777777" w:rsidR="00AF424A" w:rsidRDefault="00AF424A" w:rsidP="00AF424A">
                      <w:r>
                        <w:t>x</w:t>
                      </w:r>
                    </w:p>
                  </w:txbxContent>
                </v:textbox>
              </v:shape>
            </w:pict>
          </mc:Fallback>
        </mc:AlternateContent>
      </w:r>
    </w:p>
    <w:p w14:paraId="6F9DE5CF" w14:textId="48D494E6" w:rsidR="00AF424A" w:rsidRDefault="00AF424A" w:rsidP="006627AC">
      <w:pPr>
        <w:rPr>
          <w:rFonts w:ascii="Times New Roman" w:hAnsi="Times New Roman" w:cs="Times New Roman"/>
        </w:rPr>
      </w:pPr>
      <w:r>
        <w:rPr>
          <w:noProof/>
        </w:rPr>
        <mc:AlternateContent>
          <mc:Choice Requires="wps">
            <w:drawing>
              <wp:anchor distT="0" distB="0" distL="114300" distR="114300" simplePos="0" relativeHeight="251731968" behindDoc="0" locked="0" layoutInCell="1" allowOverlap="1" wp14:anchorId="1E612069" wp14:editId="09DA9C62">
                <wp:simplePos x="0" y="0"/>
                <wp:positionH relativeFrom="column">
                  <wp:posOffset>1532740</wp:posOffset>
                </wp:positionH>
                <wp:positionV relativeFrom="paragraph">
                  <wp:posOffset>122743</wp:posOffset>
                </wp:positionV>
                <wp:extent cx="358140" cy="190276"/>
                <wp:effectExtent l="0" t="0" r="0" b="635"/>
                <wp:wrapNone/>
                <wp:docPr id="73" name="Text Box 73"/>
                <wp:cNvGraphicFramePr/>
                <a:graphic xmlns:a="http://schemas.openxmlformats.org/drawingml/2006/main">
                  <a:graphicData uri="http://schemas.microsoft.com/office/word/2010/wordprocessingShape">
                    <wps:wsp>
                      <wps:cNvSpPr txBox="1"/>
                      <wps:spPr>
                        <a:xfrm>
                          <a:off x="0" y="0"/>
                          <a:ext cx="358140" cy="190276"/>
                        </a:xfrm>
                        <a:prstGeom prst="rect">
                          <a:avLst/>
                        </a:prstGeom>
                        <a:solidFill>
                          <a:schemeClr val="lt1"/>
                        </a:solidFill>
                        <a:ln w="6350">
                          <a:noFill/>
                        </a:ln>
                      </wps:spPr>
                      <wps:txbx>
                        <w:txbxContent>
                          <w:p w14:paraId="2BC1E756" w14:textId="77777777" w:rsidR="00AF424A" w:rsidRPr="00900FF7" w:rsidRDefault="00AF424A" w:rsidP="00AF424A">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2069" id="Text Box 73" o:spid="_x0000_s1037" type="#_x0000_t202" style="position:absolute;margin-left:120.7pt;margin-top:9.65pt;width:28.2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" fillcolor="white [3201]" stroked="f" strokeweight=".5pt">
                <v:textbox>
                  <w:txbxContent>
                    <w:p w14:paraId="2BC1E756" w14:textId="77777777" w:rsidR="00AF424A" w:rsidRPr="00900FF7" w:rsidRDefault="00AF424A" w:rsidP="00AF424A">
                      <w:pPr>
                        <w:rPr>
                          <w:sz w:val="16"/>
                          <w:szCs w:val="16"/>
                        </w:rPr>
                      </w:pPr>
                      <w:r w:rsidRPr="00900FF7">
                        <w:rPr>
                          <w:sz w:val="16"/>
                          <w:szCs w:val="16"/>
                        </w:rPr>
                        <w:t>F.K</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BD75DAA" wp14:editId="747D3755">
                <wp:simplePos x="0" y="0"/>
                <wp:positionH relativeFrom="column">
                  <wp:posOffset>896471</wp:posOffset>
                </wp:positionH>
                <wp:positionV relativeFrom="paragraph">
                  <wp:posOffset>80047</wp:posOffset>
                </wp:positionV>
                <wp:extent cx="358140" cy="190276"/>
                <wp:effectExtent l="0" t="0" r="0" b="635"/>
                <wp:wrapNone/>
                <wp:docPr id="72" name="Text Box 72"/>
                <wp:cNvGraphicFramePr/>
                <a:graphic xmlns:a="http://schemas.openxmlformats.org/drawingml/2006/main">
                  <a:graphicData uri="http://schemas.microsoft.com/office/word/2010/wordprocessingShape">
                    <wps:wsp>
                      <wps:cNvSpPr txBox="1"/>
                      <wps:spPr>
                        <a:xfrm>
                          <a:off x="0" y="0"/>
                          <a:ext cx="358140" cy="190276"/>
                        </a:xfrm>
                        <a:prstGeom prst="rect">
                          <a:avLst/>
                        </a:prstGeom>
                        <a:solidFill>
                          <a:schemeClr val="lt1"/>
                        </a:solidFill>
                        <a:ln w="6350">
                          <a:noFill/>
                        </a:ln>
                      </wps:spPr>
                      <wps:txbx>
                        <w:txbxContent>
                          <w:p w14:paraId="03EF7564" w14:textId="77777777" w:rsidR="00AF424A" w:rsidRPr="00900FF7" w:rsidRDefault="00AF424A" w:rsidP="00AF424A">
                            <w:pPr>
                              <w:rPr>
                                <w:sz w:val="16"/>
                                <w:szCs w:val="16"/>
                              </w:rPr>
                            </w:pPr>
                            <w:r w:rsidRPr="00900FF7">
                              <w:rPr>
                                <w:sz w:val="16"/>
                                <w:szCs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5DAA" id="Text Box 72" o:spid="_x0000_s1038" type="#_x0000_t202" style="position:absolute;margin-left:70.6pt;margin-top:6.3pt;width:28.2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" fillcolor="white [3201]" stroked="f" strokeweight=".5pt">
                <v:textbox>
                  <w:txbxContent>
                    <w:p w14:paraId="03EF7564" w14:textId="77777777" w:rsidR="00AF424A" w:rsidRPr="00900FF7" w:rsidRDefault="00AF424A" w:rsidP="00AF424A">
                      <w:pPr>
                        <w:rPr>
                          <w:sz w:val="16"/>
                          <w:szCs w:val="16"/>
                        </w:rPr>
                      </w:pPr>
                      <w:r w:rsidRPr="00900FF7">
                        <w:rPr>
                          <w:sz w:val="16"/>
                          <w:szCs w:val="16"/>
                        </w:rPr>
                        <w:t>F.K</w:t>
                      </w:r>
                    </w:p>
                  </w:txbxContent>
                </v:textbox>
              </v:shape>
            </w:pict>
          </mc:Fallback>
        </mc:AlternateContent>
      </w:r>
    </w:p>
    <w:p w14:paraId="6634DBDD" w14:textId="77777777" w:rsidR="00AF424A" w:rsidRDefault="00AF424A" w:rsidP="006627AC">
      <w:pPr>
        <w:rPr>
          <w:rFonts w:ascii="Times New Roman" w:hAnsi="Times New Roman" w:cs="Times New Roman"/>
        </w:rPr>
      </w:pPr>
    </w:p>
    <w:tbl>
      <w:tblPr>
        <w:tblStyle w:val="TableGrid"/>
        <w:tblpPr w:leftFromText="180" w:rightFromText="180" w:vertAnchor="text" w:horzAnchor="page" w:tblpX="2656" w:tblpY="-56"/>
        <w:tblW w:w="0" w:type="auto"/>
        <w:tblLook w:val="04A0" w:firstRow="1" w:lastRow="0" w:firstColumn="1" w:lastColumn="0" w:noHBand="0" w:noVBand="1"/>
      </w:tblPr>
      <w:tblGrid>
        <w:gridCol w:w="855"/>
        <w:gridCol w:w="1080"/>
      </w:tblGrid>
      <w:tr w:rsidR="00AF424A" w:rsidRPr="00B97120" w14:paraId="379BFB15" w14:textId="77777777" w:rsidTr="00AF424A">
        <w:trPr>
          <w:trHeight w:val="296"/>
        </w:trPr>
        <w:tc>
          <w:tcPr>
            <w:tcW w:w="855" w:type="dxa"/>
          </w:tcPr>
          <w:p w14:paraId="1F21CBCA" w14:textId="77777777" w:rsidR="00AF424A" w:rsidRPr="003866F4" w:rsidRDefault="00AF424A" w:rsidP="00AF424A">
            <w:pPr>
              <w:rPr>
                <w:sz w:val="18"/>
                <w:szCs w:val="18"/>
                <w:u w:val="single"/>
              </w:rPr>
            </w:pPr>
            <w:r>
              <w:rPr>
                <w:noProof/>
                <w:sz w:val="18"/>
                <w:szCs w:val="18"/>
                <w:u w:val="single"/>
              </w:rPr>
              <mc:AlternateContent>
                <mc:Choice Requires="wps">
                  <w:drawing>
                    <wp:anchor distT="0" distB="0" distL="114300" distR="114300" simplePos="0" relativeHeight="251727872" behindDoc="0" locked="0" layoutInCell="1" allowOverlap="1" wp14:anchorId="75FC1B95" wp14:editId="63BB23DB">
                      <wp:simplePos x="0" y="0"/>
                      <wp:positionH relativeFrom="column">
                        <wp:posOffset>-8405</wp:posOffset>
                      </wp:positionH>
                      <wp:positionV relativeFrom="paragraph">
                        <wp:posOffset>148403</wp:posOffset>
                      </wp:positionV>
                      <wp:extent cx="1013011" cy="0"/>
                      <wp:effectExtent l="0" t="12700" r="28575" b="25400"/>
                      <wp:wrapNone/>
                      <wp:docPr id="71" name="Straight Connector 71"/>
                      <wp:cNvGraphicFramePr/>
                      <a:graphic xmlns:a="http://schemas.openxmlformats.org/drawingml/2006/main">
                        <a:graphicData uri="http://schemas.microsoft.com/office/word/2010/wordprocessingShape">
                          <wps:wsp>
                            <wps:cNvCnPr/>
                            <wps:spPr>
                              <a:xfrm>
                                <a:off x="0" y="0"/>
                                <a:ext cx="1013011"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1FEEE7" id="Straight Connector 7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1.7pt" to="79.1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" strokecolor="black [3213]" strokeweight="2.5pt">
                      <v:stroke joinstyle="miter"/>
                    </v:line>
                  </w:pict>
                </mc:Fallback>
              </mc:AlternateContent>
            </w:r>
            <w:r>
              <w:rPr>
                <w:sz w:val="18"/>
                <w:szCs w:val="18"/>
                <w:u w:val="single"/>
              </w:rPr>
              <w:t>P_ID</w:t>
            </w:r>
          </w:p>
        </w:tc>
        <w:tc>
          <w:tcPr>
            <w:tcW w:w="1080" w:type="dxa"/>
          </w:tcPr>
          <w:p w14:paraId="6E93CFE8" w14:textId="4B2D004C" w:rsidR="00AF424A" w:rsidRPr="003866F4" w:rsidRDefault="00AF424A" w:rsidP="00AF424A">
            <w:pPr>
              <w:rPr>
                <w:sz w:val="18"/>
                <w:szCs w:val="18"/>
              </w:rPr>
            </w:pPr>
            <w:r>
              <w:rPr>
                <w:sz w:val="18"/>
                <w:szCs w:val="18"/>
              </w:rPr>
              <w:t>Time</w:t>
            </w:r>
          </w:p>
        </w:tc>
      </w:tr>
    </w:tbl>
    <w:p w14:paraId="634888ED" w14:textId="77777777" w:rsidR="00AF424A" w:rsidRDefault="00AF424A" w:rsidP="00AF424A">
      <w:pPr>
        <w:rPr>
          <w:rFonts w:ascii="Times New Roman" w:hAnsi="Times New Roman" w:cs="Times New Roman"/>
          <w:highlight w:val="yellow"/>
        </w:rPr>
      </w:pPr>
      <w:r>
        <w:t>Provides</w:t>
      </w:r>
    </w:p>
    <w:p w14:paraId="2519F82D" w14:textId="5CBD97EB" w:rsidR="00AF424A" w:rsidRDefault="00AF424A" w:rsidP="00AF424A">
      <w:pPr>
        <w:rPr>
          <w:rFonts w:ascii="Times New Roman" w:hAnsi="Times New Roman" w:cs="Times New Roman"/>
          <w:highlight w:val="yellow"/>
        </w:rPr>
      </w:pPr>
      <w:r>
        <w:rPr>
          <w:noProof/>
        </w:rPr>
        <mc:AlternateContent>
          <mc:Choice Requires="wps">
            <w:drawing>
              <wp:anchor distT="0" distB="0" distL="114300" distR="114300" simplePos="0" relativeHeight="251734016" behindDoc="0" locked="0" layoutInCell="1" allowOverlap="1" wp14:anchorId="7079FC64" wp14:editId="12D4895C">
                <wp:simplePos x="0" y="0"/>
                <wp:positionH relativeFrom="column">
                  <wp:posOffset>1173592</wp:posOffset>
                </wp:positionH>
                <wp:positionV relativeFrom="paragraph">
                  <wp:posOffset>36457</wp:posOffset>
                </wp:positionV>
                <wp:extent cx="429895" cy="277308"/>
                <wp:effectExtent l="0" t="0" r="1905" b="2540"/>
                <wp:wrapNone/>
                <wp:docPr id="74" name="Text Box 74"/>
                <wp:cNvGraphicFramePr/>
                <a:graphic xmlns:a="http://schemas.openxmlformats.org/drawingml/2006/main">
                  <a:graphicData uri="http://schemas.microsoft.com/office/word/2010/wordprocessingShape">
                    <wps:wsp>
                      <wps:cNvSpPr txBox="1"/>
                      <wps:spPr>
                        <a:xfrm>
                          <a:off x="0" y="0"/>
                          <a:ext cx="429895" cy="277308"/>
                        </a:xfrm>
                        <a:prstGeom prst="rect">
                          <a:avLst/>
                        </a:prstGeom>
                        <a:solidFill>
                          <a:schemeClr val="lt1"/>
                        </a:solidFill>
                        <a:ln w="6350">
                          <a:noFill/>
                        </a:ln>
                      </wps:spPr>
                      <wps:txbx>
                        <w:txbxContent>
                          <w:p w14:paraId="1EB85E8D" w14:textId="77777777" w:rsidR="00AF424A" w:rsidRPr="00AF424A" w:rsidRDefault="00AF424A" w:rsidP="00AF424A">
                            <w:pPr>
                              <w:rPr>
                                <w:sz w:val="21"/>
                                <w:szCs w:val="21"/>
                              </w:rPr>
                            </w:pPr>
                            <w:r w:rsidRPr="00AF424A">
                              <w:rPr>
                                <w:sz w:val="21"/>
                                <w:szCs w:val="21"/>
                              </w:rPr>
                              <w:t>P.K</w:t>
                            </w:r>
                          </w:p>
                          <w:p w14:paraId="22100C89" w14:textId="77777777" w:rsidR="00AF424A" w:rsidRDefault="00AF424A" w:rsidP="00AF424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9FC64" id="Text Box 74" o:spid="_x0000_s1039" type="#_x0000_t202" style="position:absolute;margin-left:92.4pt;margin-top:2.85pt;width:33.85pt;height:2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" fillcolor="white [3201]" stroked="f" strokeweight=".5pt">
                <v:textbox>
                  <w:txbxContent>
                    <w:p w14:paraId="1EB85E8D" w14:textId="77777777" w:rsidR="00AF424A" w:rsidRPr="00AF424A" w:rsidRDefault="00AF424A" w:rsidP="00AF424A">
                      <w:pPr>
                        <w:rPr>
                          <w:sz w:val="21"/>
                          <w:szCs w:val="21"/>
                        </w:rPr>
                      </w:pPr>
                      <w:r w:rsidRPr="00AF424A">
                        <w:rPr>
                          <w:sz w:val="21"/>
                          <w:szCs w:val="21"/>
                        </w:rPr>
                        <w:t>P.K</w:t>
                      </w:r>
                    </w:p>
                    <w:p w14:paraId="22100C89" w14:textId="77777777" w:rsidR="00AF424A" w:rsidRDefault="00AF424A" w:rsidP="00AF424A">
                      <w:r>
                        <w:t>x</w:t>
                      </w:r>
                    </w:p>
                  </w:txbxContent>
                </v:textbox>
              </v:shape>
            </w:pict>
          </mc:Fallback>
        </mc:AlternateContent>
      </w:r>
    </w:p>
    <w:p w14:paraId="282892A5" w14:textId="60CA00D7" w:rsidR="00AF424A" w:rsidRDefault="00AF424A" w:rsidP="006627AC">
      <w:pPr>
        <w:rPr>
          <w:rFonts w:ascii="Times New Roman" w:hAnsi="Times New Roman" w:cs="Times New Roman"/>
        </w:rPr>
      </w:pPr>
    </w:p>
    <w:p w14:paraId="408F1EC2" w14:textId="4D9BCC78" w:rsidR="002A767C" w:rsidRDefault="002A767C" w:rsidP="006627AC">
      <w:pPr>
        <w:rPr>
          <w:rFonts w:ascii="Times New Roman" w:hAnsi="Times New Roman" w:cs="Times New Roman"/>
        </w:rPr>
      </w:pPr>
    </w:p>
    <w:p w14:paraId="6D00092F" w14:textId="4AE431CD" w:rsidR="002A767C" w:rsidRDefault="002A767C" w:rsidP="006627AC">
      <w:pPr>
        <w:rPr>
          <w:rFonts w:ascii="Times New Roman" w:hAnsi="Times New Roman" w:cs="Times New Roman"/>
        </w:rPr>
      </w:pPr>
    </w:p>
    <w:p w14:paraId="2F576994" w14:textId="477A2004" w:rsidR="00AB5C1A" w:rsidRDefault="00AB5C1A" w:rsidP="006627AC">
      <w:pPr>
        <w:rPr>
          <w:rFonts w:ascii="Times New Roman" w:hAnsi="Times New Roman" w:cs="Times New Roman"/>
        </w:rPr>
      </w:pPr>
    </w:p>
    <w:p w14:paraId="332B1DB5" w14:textId="181F83F2" w:rsidR="00AB5C1A" w:rsidRDefault="00AB5C1A" w:rsidP="006627AC">
      <w:pPr>
        <w:rPr>
          <w:rFonts w:ascii="Times New Roman" w:hAnsi="Times New Roman" w:cs="Times New Roman"/>
        </w:rPr>
      </w:pPr>
    </w:p>
    <w:p w14:paraId="0C159091" w14:textId="77777777" w:rsidR="00AB5C1A" w:rsidRDefault="00AB5C1A" w:rsidP="006627AC">
      <w:pPr>
        <w:rPr>
          <w:rFonts w:ascii="Times New Roman" w:hAnsi="Times New Roman" w:cs="Times New Roman"/>
        </w:rPr>
      </w:pPr>
    </w:p>
    <w:p w14:paraId="3A0A2F71" w14:textId="33CADAEB" w:rsidR="002A767C" w:rsidRDefault="002A767C" w:rsidP="006627AC">
      <w:pPr>
        <w:rPr>
          <w:rFonts w:ascii="Times New Roman" w:hAnsi="Times New Roman" w:cs="Times New Roman"/>
        </w:rPr>
      </w:pPr>
    </w:p>
    <w:p w14:paraId="756B914C" w14:textId="77777777" w:rsidR="002A767C" w:rsidRPr="00C91B4C" w:rsidRDefault="002A767C" w:rsidP="006627AC">
      <w:pPr>
        <w:rPr>
          <w:rFonts w:ascii="Times New Roman" w:hAnsi="Times New Roman" w:cs="Times New Roman"/>
        </w:rPr>
      </w:pPr>
    </w:p>
    <w:p w14:paraId="22241AC8" w14:textId="77777777" w:rsidR="00C91B4C" w:rsidRPr="00C91B4C" w:rsidRDefault="00C91B4C" w:rsidP="00C91B4C">
      <w:pPr>
        <w:autoSpaceDE w:val="0"/>
        <w:autoSpaceDN w:val="0"/>
        <w:adjustRightInd w:val="0"/>
        <w:rPr>
          <w:rFonts w:ascii="Times New Roman" w:hAnsi="Times New Roman" w:cs="Times New Roman"/>
        </w:rPr>
      </w:pPr>
    </w:p>
    <w:p w14:paraId="5BD2265A" w14:textId="747D5E6A" w:rsidR="00C91B4C" w:rsidRPr="00C91B4C" w:rsidRDefault="00C91B4C" w:rsidP="00C91B4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Complex queries </w:t>
      </w:r>
    </w:p>
    <w:p w14:paraId="5D6E9DCD" w14:textId="77777777" w:rsidR="00C91B4C" w:rsidRPr="00C91B4C" w:rsidRDefault="00C91B4C" w:rsidP="00C91B4C">
      <w:pPr>
        <w:autoSpaceDE w:val="0"/>
        <w:autoSpaceDN w:val="0"/>
        <w:adjustRightInd w:val="0"/>
        <w:rPr>
          <w:rFonts w:ascii="Times New Roman" w:hAnsi="Times New Roman" w:cs="Times New Roman"/>
        </w:rPr>
      </w:pPr>
    </w:p>
    <w:p w14:paraId="699439B2" w14:textId="0500F73F" w:rsidR="007A38B1" w:rsidRPr="007A38B1" w:rsidRDefault="007A38B1" w:rsidP="007A38B1">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 xml:space="preserve">Find </w:t>
      </w:r>
      <w:r>
        <w:rPr>
          <w:rFonts w:ascii="Times New Roman" w:hAnsi="Times New Roman" w:cs="Times New Roman"/>
        </w:rPr>
        <w:t>s</w:t>
      </w:r>
      <w:r>
        <w:rPr>
          <w:rFonts w:ascii="Times New Roman" w:hAnsi="Times New Roman" w:cs="Times New Roman"/>
        </w:rPr>
        <w:t xml:space="preserve">enior engineers who worked more than 3 years. </w:t>
      </w:r>
      <w:r w:rsidR="001B5EB0">
        <w:rPr>
          <w:rFonts w:ascii="Times New Roman" w:hAnsi="Times New Roman" w:cs="Times New Roman"/>
        </w:rPr>
        <w:t xml:space="preserve">Order by the ascending E_ID as lower E_ID means more seniority. </w:t>
      </w:r>
    </w:p>
    <w:p w14:paraId="31E6428F" w14:textId="2D3ED47F" w:rsidR="007A38B1" w:rsidRDefault="007A38B1" w:rsidP="007A38B1">
      <w:pPr>
        <w:autoSpaceDE w:val="0"/>
        <w:autoSpaceDN w:val="0"/>
        <w:adjustRightInd w:val="0"/>
        <w:rPr>
          <w:rFonts w:ascii="Times New Roman" w:hAnsi="Times New Roman" w:cs="Times New Roman"/>
        </w:rPr>
      </w:pPr>
    </w:p>
    <w:p w14:paraId="5E6ACCA6" w14:textId="29E4E6CA" w:rsidR="007A38B1" w:rsidRDefault="007A38B1" w:rsidP="007A38B1">
      <w:pPr>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4D76A368" wp14:editId="27D379B7">
            <wp:extent cx="3054989" cy="3755091"/>
            <wp:effectExtent l="0" t="0" r="5715"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4564" cy="3766860"/>
                    </a:xfrm>
                    <a:prstGeom prst="rect">
                      <a:avLst/>
                    </a:prstGeom>
                  </pic:spPr>
                </pic:pic>
              </a:graphicData>
            </a:graphic>
          </wp:inline>
        </w:drawing>
      </w:r>
    </w:p>
    <w:p w14:paraId="103951E3" w14:textId="77777777" w:rsidR="001B5EB0" w:rsidRDefault="001B5EB0" w:rsidP="001B5EB0">
      <w:pPr>
        <w:autoSpaceDE w:val="0"/>
        <w:autoSpaceDN w:val="0"/>
        <w:adjustRightInd w:val="0"/>
        <w:rPr>
          <w:rFonts w:ascii="Times New Roman" w:hAnsi="Times New Roman" w:cs="Times New Roman"/>
          <w:i/>
          <w:iCs/>
          <w:color w:val="0070C0"/>
        </w:rPr>
      </w:pPr>
      <w:r w:rsidRPr="001B5EB0">
        <w:rPr>
          <w:rFonts w:ascii="Times New Roman" w:hAnsi="Times New Roman" w:cs="Times New Roman"/>
          <w:i/>
          <w:iCs/>
          <w:color w:val="0070C0"/>
        </w:rPr>
        <w:t xml:space="preserve">Relational Algebra </w:t>
      </w:r>
      <w:r>
        <w:rPr>
          <w:rFonts w:ascii="Times New Roman" w:hAnsi="Times New Roman" w:cs="Times New Roman"/>
          <w:i/>
          <w:iCs/>
          <w:color w:val="0070C0"/>
        </w:rPr>
        <w:br/>
      </w:r>
    </w:p>
    <w:p w14:paraId="0207271E" w14:textId="542FCCF4" w:rsidR="001B5EB0" w:rsidRPr="001B5EB0" w:rsidRDefault="001B5EB0" w:rsidP="001B5EB0">
      <w:pPr>
        <w:autoSpaceDE w:val="0"/>
        <w:autoSpaceDN w:val="0"/>
        <w:adjustRightInd w:val="0"/>
        <w:rPr>
          <w:rFonts w:ascii="Times New Roman" w:hAnsi="Times New Roman" w:cs="Times New Roman"/>
          <w:color w:val="0070C0"/>
        </w:rPr>
      </w:pPr>
      <w:r>
        <w:rPr>
          <w:rFonts w:ascii="Times New Roman" w:hAnsi="Times New Roman" w:cs="Times New Roman"/>
          <w:color w:val="0070C0"/>
        </w:rPr>
        <w:t xml:space="preserve"> </w:t>
      </w:r>
      <m:oMath>
        <m:r>
          <w:rPr>
            <w:rFonts w:ascii="Cambria Math" w:hAnsi="Cambria Math" w:cs="Times New Roman"/>
            <w:color w:val="0070C0"/>
          </w:rPr>
          <m:t>π</m:t>
        </m:r>
      </m:oMath>
      <w:r>
        <w:rPr>
          <w:rFonts w:ascii="Times New Roman" w:hAnsi="Times New Roman" w:cs="Times New Roman"/>
          <w:color w:val="0070C0"/>
          <w:vertAlign w:val="subscript"/>
        </w:rPr>
        <w:t>years_</w:t>
      </w:r>
      <w:proofErr w:type="spellStart"/>
      <w:r>
        <w:rPr>
          <w:rFonts w:ascii="Times New Roman" w:hAnsi="Times New Roman" w:cs="Times New Roman"/>
          <w:color w:val="0070C0"/>
          <w:vertAlign w:val="subscript"/>
        </w:rPr>
        <w:t>with_company</w:t>
      </w:r>
      <w:proofErr w:type="spellEnd"/>
      <w:r>
        <w:rPr>
          <w:rFonts w:ascii="Times New Roman" w:hAnsi="Times New Roman" w:cs="Times New Roman"/>
          <w:color w:val="0070C0"/>
          <w:vertAlign w:val="subscript"/>
        </w:rPr>
        <w:t xml:space="preserve">&gt;3 </w:t>
      </w:r>
      <w:r w:rsidRPr="001B5EB0">
        <w:rPr>
          <w:rFonts w:ascii="Times New Roman" w:hAnsi="Times New Roman" w:cs="Times New Roman"/>
          <w:color w:val="0070C0"/>
          <w:vertAlign w:val="subscript"/>
        </w:rPr>
        <w:t>and position=’engineer’</w:t>
      </w:r>
      <w:r>
        <w:rPr>
          <w:rFonts w:ascii="Times New Roman" w:hAnsi="Times New Roman" w:cs="Times New Roman"/>
          <w:color w:val="0070C0"/>
        </w:rPr>
        <w:t xml:space="preserve"> (Employee</w:t>
      </w:r>
      <w:r>
        <w:rPr>
          <w:rFonts w:ascii="Times New Roman" w:hAnsi="Times New Roman" w:cs="Times New Roman"/>
          <w:color w:val="0070C0"/>
        </w:rPr>
        <w:t>)</w:t>
      </w:r>
    </w:p>
    <w:p w14:paraId="421AE11E" w14:textId="3E15713A" w:rsidR="007A38B1" w:rsidRDefault="007A38B1" w:rsidP="007A38B1">
      <w:pPr>
        <w:autoSpaceDE w:val="0"/>
        <w:autoSpaceDN w:val="0"/>
        <w:adjustRightInd w:val="0"/>
        <w:rPr>
          <w:rFonts w:ascii="Times New Roman" w:hAnsi="Times New Roman" w:cs="Times New Roman"/>
        </w:rPr>
      </w:pPr>
    </w:p>
    <w:p w14:paraId="57A59C67" w14:textId="77777777" w:rsidR="001B5EB0" w:rsidRDefault="001B5EB0" w:rsidP="007A38B1">
      <w:pPr>
        <w:autoSpaceDE w:val="0"/>
        <w:autoSpaceDN w:val="0"/>
        <w:adjustRightInd w:val="0"/>
        <w:rPr>
          <w:rFonts w:ascii="Times New Roman" w:hAnsi="Times New Roman" w:cs="Times New Roman"/>
        </w:rPr>
      </w:pPr>
    </w:p>
    <w:p w14:paraId="24054B15" w14:textId="77777777" w:rsidR="007A38B1" w:rsidRPr="007A38B1" w:rsidRDefault="007A38B1" w:rsidP="007A38B1">
      <w:pPr>
        <w:autoSpaceDE w:val="0"/>
        <w:autoSpaceDN w:val="0"/>
        <w:adjustRightInd w:val="0"/>
        <w:rPr>
          <w:rFonts w:ascii="Times New Roman" w:hAnsi="Times New Roman" w:cs="Times New Roman"/>
        </w:rPr>
      </w:pPr>
    </w:p>
    <w:p w14:paraId="77A8B53C" w14:textId="36345D6B" w:rsidR="00C91B4C" w:rsidRPr="00C91B4C" w:rsidRDefault="007A38B1" w:rsidP="00C91B4C">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 xml:space="preserve">During the Apache(client) operation, we noticed a strong acoustic response for thirty mins from 2:14:03pm to 2:44:03pm. </w:t>
      </w:r>
      <w:r w:rsidR="00C91B4C">
        <w:rPr>
          <w:rFonts w:ascii="Times New Roman" w:hAnsi="Times New Roman" w:cs="Times New Roman"/>
        </w:rPr>
        <w:t>F</w:t>
      </w:r>
      <w:r w:rsidR="00C91B4C" w:rsidRPr="00C91B4C">
        <w:rPr>
          <w:rFonts w:ascii="Times New Roman" w:hAnsi="Times New Roman" w:cs="Times New Roman"/>
        </w:rPr>
        <w:t xml:space="preserve">ind </w:t>
      </w:r>
      <w:r>
        <w:rPr>
          <w:rFonts w:ascii="Times New Roman" w:hAnsi="Times New Roman" w:cs="Times New Roman"/>
        </w:rPr>
        <w:t xml:space="preserve">the </w:t>
      </w:r>
      <w:r w:rsidR="00C91B4C" w:rsidRPr="00C91B4C">
        <w:rPr>
          <w:rFonts w:ascii="Times New Roman" w:hAnsi="Times New Roman" w:cs="Times New Roman"/>
        </w:rPr>
        <w:t>average temperature</w:t>
      </w:r>
      <w:r>
        <w:rPr>
          <w:rFonts w:ascii="Times New Roman" w:hAnsi="Times New Roman" w:cs="Times New Roman"/>
        </w:rPr>
        <w:t xml:space="preserve">, treating pressure and strain. </w:t>
      </w:r>
    </w:p>
    <w:p w14:paraId="1E3DB0FD" w14:textId="79284CF0" w:rsidR="00C91B4C" w:rsidRDefault="00C91B4C" w:rsidP="00C91B4C">
      <w:pPr>
        <w:autoSpaceDE w:val="0"/>
        <w:autoSpaceDN w:val="0"/>
        <w:adjustRightInd w:val="0"/>
        <w:rPr>
          <w:rFonts w:ascii="Times New Roman" w:hAnsi="Times New Roman" w:cs="Times New Roman"/>
        </w:rPr>
      </w:pPr>
    </w:p>
    <w:p w14:paraId="1A1C9F15" w14:textId="1192464E" w:rsidR="007A38B1" w:rsidRDefault="007A38B1" w:rsidP="007A38B1">
      <w:pPr>
        <w:autoSpaceDE w:val="0"/>
        <w:autoSpaceDN w:val="0"/>
        <w:adjustRightInd w:val="0"/>
        <w:jc w:val="center"/>
        <w:rPr>
          <w:rFonts w:ascii="Times New Roman" w:hAnsi="Times New Roman" w:cs="Times New Roman"/>
        </w:rPr>
      </w:pPr>
      <w:r>
        <w:rPr>
          <w:rFonts w:ascii="Times New Roman" w:hAnsi="Times New Roman" w:cs="Times New Roman"/>
          <w:noProof/>
        </w:rPr>
        <w:lastRenderedPageBreak/>
        <w:drawing>
          <wp:inline distT="0" distB="0" distL="0" distR="0" wp14:anchorId="10A22BD2" wp14:editId="2D6B041A">
            <wp:extent cx="5330832" cy="2417669"/>
            <wp:effectExtent l="0" t="0" r="317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9209" cy="2421468"/>
                    </a:xfrm>
                    <a:prstGeom prst="rect">
                      <a:avLst/>
                    </a:prstGeom>
                  </pic:spPr>
                </pic:pic>
              </a:graphicData>
            </a:graphic>
          </wp:inline>
        </w:drawing>
      </w:r>
    </w:p>
    <w:p w14:paraId="159FC5F8" w14:textId="77777777" w:rsidR="001B5EB0" w:rsidRDefault="001B5EB0" w:rsidP="001B5EB0">
      <w:pPr>
        <w:autoSpaceDE w:val="0"/>
        <w:autoSpaceDN w:val="0"/>
        <w:adjustRightInd w:val="0"/>
        <w:rPr>
          <w:rFonts w:ascii="Times New Roman" w:hAnsi="Times New Roman" w:cs="Times New Roman"/>
          <w:i/>
          <w:iCs/>
          <w:color w:val="0070C0"/>
        </w:rPr>
      </w:pPr>
      <w:r w:rsidRPr="001B5EB0">
        <w:rPr>
          <w:rFonts w:ascii="Times New Roman" w:hAnsi="Times New Roman" w:cs="Times New Roman"/>
          <w:i/>
          <w:iCs/>
          <w:color w:val="0070C0"/>
        </w:rPr>
        <w:t xml:space="preserve">Relational Algebra </w:t>
      </w:r>
      <w:r>
        <w:rPr>
          <w:rFonts w:ascii="Times New Roman" w:hAnsi="Times New Roman" w:cs="Times New Roman"/>
          <w:i/>
          <w:iCs/>
          <w:color w:val="0070C0"/>
        </w:rPr>
        <w:br/>
      </w:r>
    </w:p>
    <w:p w14:paraId="339FD449" w14:textId="54C3EB69" w:rsidR="001B5EB0" w:rsidRDefault="001B5EB0" w:rsidP="001B5EB0">
      <w:pPr>
        <w:autoSpaceDE w:val="0"/>
        <w:autoSpaceDN w:val="0"/>
        <w:adjustRightInd w:val="0"/>
        <w:rPr>
          <w:rFonts w:ascii="Times New Roman" w:hAnsi="Times New Roman" w:cs="Times New Roman"/>
          <w:color w:val="0070C0"/>
        </w:rPr>
      </w:pPr>
      <w:r>
        <w:rPr>
          <w:rFonts w:ascii="Times New Roman" w:hAnsi="Times New Roman" w:cs="Times New Roman"/>
          <w:color w:val="0070C0"/>
        </w:rPr>
        <w:t xml:space="preserve"> </w:t>
      </w:r>
      <w:r>
        <w:rPr>
          <w:rFonts w:ascii="Times New Roman" w:hAnsi="Times New Roman" w:cs="Times New Roman"/>
          <w:color w:val="0070C0"/>
        </w:rPr>
        <w:t>R1</w:t>
      </w:r>
      <w:r w:rsidRPr="001B5EB0">
        <w:rPr>
          <w:rFonts w:ascii="Times New Roman" w:hAnsi="Times New Roman" w:cs="Times New Roman"/>
          <w:color w:val="0070C0"/>
        </w:rPr>
        <w:sym w:font="Wingdings" w:char="F0E0"/>
      </w:r>
      <w:r>
        <w:rPr>
          <w:rFonts w:ascii="Times New Roman" w:hAnsi="Times New Roman" w:cs="Times New Roman"/>
          <w:color w:val="0070C0"/>
        </w:rPr>
        <w:t xml:space="preserve"> </w:t>
      </w:r>
      <m:oMath>
        <m:r>
          <w:rPr>
            <w:rFonts w:ascii="Cambria Math" w:hAnsi="Cambria Math" w:cs="Times New Roman"/>
            <w:color w:val="0070C0"/>
          </w:rPr>
          <m:t>π</m:t>
        </m:r>
      </m:oMath>
      <w:r>
        <w:rPr>
          <w:rFonts w:ascii="Times New Roman" w:hAnsi="Times New Roman" w:cs="Times New Roman"/>
          <w:color w:val="0070C0"/>
          <w:vertAlign w:val="subscript"/>
        </w:rPr>
        <w:t>time&gt;16-oct-2020 14:14:03 and time&lt;16-oct-2020 14:44:03</w:t>
      </w:r>
      <w:proofErr w:type="gramStart"/>
      <w:r w:rsidRPr="001B5EB0">
        <w:rPr>
          <w:rFonts w:ascii="Times New Roman" w:hAnsi="Times New Roman" w:cs="Times New Roman"/>
          <w:color w:val="0070C0"/>
          <w:vertAlign w:val="subscript"/>
        </w:rPr>
        <w:t xml:space="preserve"> </w:t>
      </w:r>
      <w:r>
        <w:rPr>
          <w:rFonts w:ascii="Times New Roman" w:hAnsi="Times New Roman" w:cs="Times New Roman"/>
          <w:color w:val="0070C0"/>
          <w:vertAlign w:val="subscript"/>
        </w:rPr>
        <w:t xml:space="preserve"> </w:t>
      </w:r>
      <w:r>
        <w:rPr>
          <w:rFonts w:ascii="Times New Roman" w:hAnsi="Times New Roman" w:cs="Times New Roman"/>
          <w:color w:val="0070C0"/>
        </w:rPr>
        <w:t xml:space="preserve"> (</w:t>
      </w:r>
      <w:proofErr w:type="spellStart"/>
      <w:proofErr w:type="gramEnd"/>
      <w:r>
        <w:rPr>
          <w:rFonts w:ascii="Times New Roman" w:hAnsi="Times New Roman" w:cs="Times New Roman"/>
          <w:color w:val="0070C0"/>
        </w:rPr>
        <w:t>Field_data</w:t>
      </w:r>
      <w:proofErr w:type="spellEnd"/>
      <w:r>
        <w:rPr>
          <w:rFonts w:ascii="Times New Roman" w:hAnsi="Times New Roman" w:cs="Times New Roman"/>
          <w:color w:val="0070C0"/>
        </w:rPr>
        <w:t>)</w:t>
      </w:r>
      <w:r>
        <w:rPr>
          <w:rFonts w:ascii="Times New Roman" w:hAnsi="Times New Roman" w:cs="Times New Roman"/>
          <w:color w:val="0070C0"/>
        </w:rPr>
        <w:t xml:space="preserve"> </w:t>
      </w:r>
    </w:p>
    <w:p w14:paraId="0E77425B" w14:textId="4E462247" w:rsidR="001B5EB0" w:rsidRDefault="001B5EB0" w:rsidP="00AB5C1A">
      <w:pPr>
        <w:autoSpaceDE w:val="0"/>
        <w:autoSpaceDN w:val="0"/>
        <w:adjustRightInd w:val="0"/>
        <w:rPr>
          <w:rFonts w:ascii="Times New Roman" w:hAnsi="Times New Roman" w:cs="Times New Roman"/>
        </w:rPr>
      </w:pPr>
      <m:oMath>
        <m:r>
          <w:rPr>
            <w:rFonts w:ascii="Cambria Math" w:hAnsi="Cambria Math" w:cs="Times New Roman"/>
            <w:color w:val="0070C0"/>
          </w:rPr>
          <m:t>G</m:t>
        </m:r>
        <m:r>
          <w:rPr>
            <w:rFonts w:ascii="Cambria Math" w:hAnsi="Cambria Math" w:cs="Times New Roman"/>
            <w:color w:val="0070C0"/>
          </w:rPr>
          <m:t>avg</m:t>
        </m:r>
      </m:oMath>
      <w:proofErr w:type="gramStart"/>
      <w:r>
        <w:rPr>
          <w:rFonts w:ascii="Times New Roman" w:hAnsi="Times New Roman" w:cs="Times New Roman"/>
          <w:color w:val="0070C0"/>
          <w:vertAlign w:val="subscript"/>
        </w:rPr>
        <w:t>Temp,</w:t>
      </w:r>
      <w:proofErr w:type="spellStart"/>
      <w:r>
        <w:rPr>
          <w:rFonts w:ascii="Times New Roman" w:hAnsi="Times New Roman" w:cs="Times New Roman"/>
          <w:color w:val="0070C0"/>
          <w:vertAlign w:val="subscript"/>
        </w:rPr>
        <w:t>TR</w:t>
      </w:r>
      <w:proofErr w:type="gramEnd"/>
      <w:r>
        <w:rPr>
          <w:rFonts w:ascii="Times New Roman" w:hAnsi="Times New Roman" w:cs="Times New Roman"/>
          <w:color w:val="0070C0"/>
          <w:vertAlign w:val="subscript"/>
        </w:rPr>
        <w:t>_press,strain</w:t>
      </w:r>
      <w:proofErr w:type="spellEnd"/>
      <w:r>
        <w:rPr>
          <w:rFonts w:ascii="Times New Roman" w:hAnsi="Times New Roman" w:cs="Times New Roman"/>
          <w:color w:val="0070C0"/>
          <w:vertAlign w:val="subscript"/>
        </w:rPr>
        <w:t xml:space="preserve"> </w:t>
      </w:r>
      <w:r w:rsidRPr="001B5EB0">
        <w:rPr>
          <w:rFonts w:ascii="Times New Roman" w:hAnsi="Times New Roman" w:cs="Times New Roman"/>
          <w:color w:val="0070C0"/>
        </w:rPr>
        <w:t>R1</w:t>
      </w:r>
    </w:p>
    <w:p w14:paraId="0D9C8135" w14:textId="48158613" w:rsidR="007A38B1" w:rsidRDefault="007A38B1" w:rsidP="00C91B4C">
      <w:pPr>
        <w:autoSpaceDE w:val="0"/>
        <w:autoSpaceDN w:val="0"/>
        <w:adjustRightInd w:val="0"/>
        <w:rPr>
          <w:rFonts w:ascii="Times New Roman" w:hAnsi="Times New Roman" w:cs="Times New Roman"/>
        </w:rPr>
      </w:pPr>
    </w:p>
    <w:p w14:paraId="7CC56D1A" w14:textId="77777777" w:rsidR="007A38B1" w:rsidRPr="00C91B4C" w:rsidRDefault="007A38B1" w:rsidP="00C91B4C">
      <w:pPr>
        <w:autoSpaceDE w:val="0"/>
        <w:autoSpaceDN w:val="0"/>
        <w:adjustRightInd w:val="0"/>
        <w:rPr>
          <w:rFonts w:ascii="Times New Roman" w:hAnsi="Times New Roman" w:cs="Times New Roman"/>
        </w:rPr>
      </w:pPr>
    </w:p>
    <w:p w14:paraId="7C5E0816" w14:textId="25D2547F" w:rsidR="007A38B1" w:rsidRPr="007A38B1" w:rsidRDefault="007A38B1" w:rsidP="007A38B1">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Give me a list of employees</w:t>
      </w:r>
      <w:r w:rsidR="00C91B4C">
        <w:rPr>
          <w:rFonts w:ascii="Times New Roman" w:hAnsi="Times New Roman" w:cs="Times New Roman"/>
        </w:rPr>
        <w:t xml:space="preserve"> that w</w:t>
      </w:r>
      <w:r>
        <w:rPr>
          <w:rFonts w:ascii="Times New Roman" w:hAnsi="Times New Roman" w:cs="Times New Roman"/>
        </w:rPr>
        <w:t xml:space="preserve">ere </w:t>
      </w:r>
      <w:r w:rsidR="00C91B4C">
        <w:rPr>
          <w:rFonts w:ascii="Times New Roman" w:hAnsi="Times New Roman" w:cs="Times New Roman"/>
        </w:rPr>
        <w:t xml:space="preserve">assigned </w:t>
      </w:r>
      <w:r w:rsidR="00C91B4C" w:rsidRPr="00C91B4C">
        <w:rPr>
          <w:rFonts w:ascii="Times New Roman" w:hAnsi="Times New Roman" w:cs="Times New Roman"/>
        </w:rPr>
        <w:t xml:space="preserve">for </w:t>
      </w:r>
      <w:r>
        <w:rPr>
          <w:rFonts w:ascii="Times New Roman" w:hAnsi="Times New Roman" w:cs="Times New Roman"/>
        </w:rPr>
        <w:t xml:space="preserve">either </w:t>
      </w:r>
      <w:proofErr w:type="spellStart"/>
      <w:r>
        <w:rPr>
          <w:rFonts w:ascii="Times New Roman" w:hAnsi="Times New Roman" w:cs="Times New Roman"/>
        </w:rPr>
        <w:t>Exxonmobil</w:t>
      </w:r>
      <w:proofErr w:type="spellEnd"/>
      <w:r>
        <w:rPr>
          <w:rFonts w:ascii="Times New Roman" w:hAnsi="Times New Roman" w:cs="Times New Roman"/>
        </w:rPr>
        <w:t xml:space="preserve"> or Apache job </w:t>
      </w:r>
      <w:r w:rsidR="00C91B4C" w:rsidRPr="00C91B4C">
        <w:rPr>
          <w:rFonts w:ascii="Times New Roman" w:hAnsi="Times New Roman" w:cs="Times New Roman"/>
        </w:rPr>
        <w:t xml:space="preserve">and </w:t>
      </w:r>
      <w:r>
        <w:rPr>
          <w:rFonts w:ascii="Times New Roman" w:hAnsi="Times New Roman" w:cs="Times New Roman"/>
        </w:rPr>
        <w:t xml:space="preserve">its </w:t>
      </w:r>
      <w:r w:rsidR="00C91B4C" w:rsidRPr="00C91B4C">
        <w:rPr>
          <w:rFonts w:ascii="Times New Roman" w:hAnsi="Times New Roman" w:cs="Times New Roman"/>
        </w:rPr>
        <w:t>duration</w:t>
      </w:r>
      <w:r>
        <w:rPr>
          <w:rFonts w:ascii="Times New Roman" w:hAnsi="Times New Roman" w:cs="Times New Roman"/>
        </w:rPr>
        <w:t xml:space="preserve">. </w:t>
      </w:r>
    </w:p>
    <w:p w14:paraId="6BAAAFD9" w14:textId="0E291797" w:rsidR="007A38B1" w:rsidRDefault="007A38B1" w:rsidP="007A38B1">
      <w:pPr>
        <w:autoSpaceDE w:val="0"/>
        <w:autoSpaceDN w:val="0"/>
        <w:adjustRightInd w:val="0"/>
        <w:rPr>
          <w:rFonts w:ascii="Times New Roman" w:hAnsi="Times New Roman" w:cs="Times New Roman"/>
        </w:rPr>
      </w:pPr>
    </w:p>
    <w:p w14:paraId="746F9789" w14:textId="0B1F9E19" w:rsidR="007A38B1" w:rsidRDefault="007A38B1" w:rsidP="007A38B1">
      <w:pPr>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5C9B6AE7" wp14:editId="7258A886">
            <wp:extent cx="5447366" cy="2395444"/>
            <wp:effectExtent l="0" t="0" r="127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4105" cy="2402805"/>
                    </a:xfrm>
                    <a:prstGeom prst="rect">
                      <a:avLst/>
                    </a:prstGeom>
                  </pic:spPr>
                </pic:pic>
              </a:graphicData>
            </a:graphic>
          </wp:inline>
        </w:drawing>
      </w:r>
    </w:p>
    <w:p w14:paraId="5700E9CA" w14:textId="77777777" w:rsidR="007A38B1" w:rsidRPr="007A38B1" w:rsidRDefault="007A38B1" w:rsidP="007A38B1">
      <w:pPr>
        <w:autoSpaceDE w:val="0"/>
        <w:autoSpaceDN w:val="0"/>
        <w:adjustRightInd w:val="0"/>
        <w:jc w:val="center"/>
        <w:rPr>
          <w:rFonts w:ascii="Times New Roman" w:hAnsi="Times New Roman" w:cs="Times New Roman"/>
        </w:rPr>
      </w:pPr>
    </w:p>
    <w:p w14:paraId="75342A17" w14:textId="77777777" w:rsidR="001B5EB0" w:rsidRDefault="001B5EB0" w:rsidP="001B5EB0">
      <w:pPr>
        <w:autoSpaceDE w:val="0"/>
        <w:autoSpaceDN w:val="0"/>
        <w:adjustRightInd w:val="0"/>
        <w:rPr>
          <w:rFonts w:ascii="Times New Roman" w:hAnsi="Times New Roman" w:cs="Times New Roman"/>
          <w:i/>
          <w:iCs/>
          <w:color w:val="0070C0"/>
        </w:rPr>
      </w:pPr>
      <w:r w:rsidRPr="001B5EB0">
        <w:rPr>
          <w:rFonts w:ascii="Times New Roman" w:hAnsi="Times New Roman" w:cs="Times New Roman"/>
          <w:i/>
          <w:iCs/>
          <w:color w:val="0070C0"/>
        </w:rPr>
        <w:t xml:space="preserve">Relational Algebra </w:t>
      </w:r>
      <w:r>
        <w:rPr>
          <w:rFonts w:ascii="Times New Roman" w:hAnsi="Times New Roman" w:cs="Times New Roman"/>
          <w:i/>
          <w:iCs/>
          <w:color w:val="0070C0"/>
        </w:rPr>
        <w:br/>
      </w:r>
    </w:p>
    <w:p w14:paraId="6D3FB621" w14:textId="13D22DA6" w:rsidR="001B5EB0" w:rsidRPr="001B5EB0" w:rsidRDefault="001B5EB0" w:rsidP="001B5EB0">
      <w:pPr>
        <w:autoSpaceDE w:val="0"/>
        <w:autoSpaceDN w:val="0"/>
        <w:adjustRightInd w:val="0"/>
        <w:rPr>
          <w:rFonts w:ascii="Times New Roman" w:hAnsi="Times New Roman" w:cs="Times New Roman"/>
          <w:color w:val="0070C0"/>
        </w:rPr>
      </w:pPr>
      <w:r>
        <w:rPr>
          <w:rFonts w:ascii="Times New Roman" w:hAnsi="Times New Roman" w:cs="Times New Roman"/>
          <w:noProof/>
          <w:color w:val="0070C0"/>
        </w:rPr>
        <mc:AlternateContent>
          <mc:Choice Requires="wps">
            <w:drawing>
              <wp:anchor distT="0" distB="0" distL="114300" distR="114300" simplePos="0" relativeHeight="251661312" behindDoc="0" locked="0" layoutInCell="1" allowOverlap="1" wp14:anchorId="4907C222" wp14:editId="6BC1F26D">
                <wp:simplePos x="0" y="0"/>
                <wp:positionH relativeFrom="column">
                  <wp:posOffset>2344980</wp:posOffset>
                </wp:positionH>
                <wp:positionV relativeFrom="paragraph">
                  <wp:posOffset>173990</wp:posOffset>
                </wp:positionV>
                <wp:extent cx="106680" cy="0"/>
                <wp:effectExtent l="0" t="0" r="7620" b="12700"/>
                <wp:wrapNone/>
                <wp:docPr id="16" name="Straight Connector 16"/>
                <wp:cNvGraphicFramePr/>
                <a:graphic xmlns:a="http://schemas.openxmlformats.org/drawingml/2006/main">
                  <a:graphicData uri="http://schemas.microsoft.com/office/word/2010/wordprocessingShape">
                    <wps:wsp>
                      <wps:cNvCnPr/>
                      <wps:spPr>
                        <a:xfrm flipH="1">
                          <a:off x="0" y="0"/>
                          <a:ext cx="1066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D98A8" id="Straight Connector 1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65pt,13.7pt" to="193.05pt,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" strokecolor="black [3213]" strokeweight="1pt">
                <v:stroke joinstyle="miter"/>
              </v:line>
            </w:pict>
          </mc:Fallback>
        </mc:AlternateContent>
      </w:r>
      <w:r>
        <w:rPr>
          <w:rFonts w:ascii="Times New Roman" w:hAnsi="Times New Roman" w:cs="Times New Roman"/>
          <w:noProof/>
          <w:color w:val="0070C0"/>
        </w:rPr>
        <mc:AlternateContent>
          <mc:Choice Requires="wps">
            <w:drawing>
              <wp:anchor distT="0" distB="0" distL="114300" distR="114300" simplePos="0" relativeHeight="251659264" behindDoc="0" locked="0" layoutInCell="1" allowOverlap="1" wp14:anchorId="33CA9475" wp14:editId="7CFC51A0">
                <wp:simplePos x="0" y="0"/>
                <wp:positionH relativeFrom="column">
                  <wp:posOffset>2334970</wp:posOffset>
                </wp:positionH>
                <wp:positionV relativeFrom="paragraph">
                  <wp:posOffset>48895</wp:posOffset>
                </wp:positionV>
                <wp:extent cx="116205" cy="0"/>
                <wp:effectExtent l="0" t="0" r="10795" b="12700"/>
                <wp:wrapNone/>
                <wp:docPr id="15" name="Straight Connector 15"/>
                <wp:cNvGraphicFramePr/>
                <a:graphic xmlns:a="http://schemas.openxmlformats.org/drawingml/2006/main">
                  <a:graphicData uri="http://schemas.microsoft.com/office/word/2010/wordprocessingShape">
                    <wps:wsp>
                      <wps:cNvCnPr/>
                      <wps:spPr>
                        <a:xfrm flipH="1">
                          <a:off x="0" y="0"/>
                          <a:ext cx="1162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F76E4" id="Straight Connector 1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85pt,3.85pt" to="193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" strokecolor="black [3213]" strokeweight="1pt">
                <v:stroke joinstyle="miter"/>
              </v:line>
            </w:pict>
          </mc:Fallback>
        </mc:AlternateContent>
      </w:r>
      <w:r>
        <w:rPr>
          <w:rFonts w:ascii="Times New Roman" w:hAnsi="Times New Roman" w:cs="Times New Roman"/>
          <w:color w:val="0070C0"/>
        </w:rPr>
        <w:t xml:space="preserve"> </w:t>
      </w:r>
      <m:oMath>
        <m:r>
          <w:rPr>
            <w:rFonts w:ascii="Cambria Math" w:hAnsi="Cambria Math" w:cs="Times New Roman"/>
            <w:color w:val="0070C0"/>
          </w:rPr>
          <m:t>π</m:t>
        </m:r>
      </m:oMath>
      <w:r>
        <w:rPr>
          <w:rFonts w:ascii="Times New Roman" w:hAnsi="Times New Roman" w:cs="Times New Roman"/>
          <w:color w:val="0070C0"/>
          <w:vertAlign w:val="subscript"/>
        </w:rPr>
        <w:t>project.c_id=’2’or</w:t>
      </w:r>
      <w:r w:rsidRPr="001B5EB0">
        <w:rPr>
          <w:rFonts w:ascii="Times New Roman" w:hAnsi="Times New Roman" w:cs="Times New Roman"/>
          <w:color w:val="0070C0"/>
          <w:vertAlign w:val="subscript"/>
        </w:rPr>
        <w:t xml:space="preserve"> </w:t>
      </w:r>
      <w:proofErr w:type="spellStart"/>
      <w:r w:rsidRPr="001B5EB0">
        <w:rPr>
          <w:rFonts w:ascii="Times New Roman" w:hAnsi="Times New Roman" w:cs="Times New Roman"/>
          <w:color w:val="0070C0"/>
          <w:vertAlign w:val="subscript"/>
        </w:rPr>
        <w:t>project.c_id</w:t>
      </w:r>
      <w:proofErr w:type="spellEnd"/>
      <w:r w:rsidRPr="001B5EB0">
        <w:rPr>
          <w:rFonts w:ascii="Times New Roman" w:hAnsi="Times New Roman" w:cs="Times New Roman"/>
          <w:color w:val="0070C0"/>
          <w:vertAlign w:val="subscript"/>
        </w:rPr>
        <w:t>=’4’</w:t>
      </w:r>
      <w:proofErr w:type="gramStart"/>
      <w:r w:rsidRPr="001B5EB0">
        <w:rPr>
          <w:rFonts w:ascii="Times New Roman" w:hAnsi="Times New Roman" w:cs="Times New Roman"/>
          <w:color w:val="0070C0"/>
          <w:vertAlign w:val="subscript"/>
        </w:rPr>
        <w:t xml:space="preserve"> </w:t>
      </w:r>
      <w:r>
        <w:rPr>
          <w:rFonts w:ascii="Times New Roman" w:hAnsi="Times New Roman" w:cs="Times New Roman"/>
          <w:color w:val="0070C0"/>
          <w:vertAlign w:val="subscript"/>
        </w:rPr>
        <w:t xml:space="preserve"> </w:t>
      </w:r>
      <w:r>
        <w:rPr>
          <w:rFonts w:ascii="Times New Roman" w:hAnsi="Times New Roman" w:cs="Times New Roman"/>
          <w:color w:val="0070C0"/>
        </w:rPr>
        <w:t xml:space="preserve"> (</w:t>
      </w:r>
      <w:proofErr w:type="gramEnd"/>
      <w:r>
        <w:rPr>
          <w:rFonts w:ascii="Times New Roman" w:hAnsi="Times New Roman" w:cs="Times New Roman"/>
          <w:color w:val="0070C0"/>
        </w:rPr>
        <w:t xml:space="preserve">Employee  </w:t>
      </w:r>
      <w:r>
        <w:rPr>
          <w:rFonts w:ascii="Times New Roman" w:hAnsi="Times New Roman" w:cs="Times New Roman"/>
          <w:noProof/>
          <w:color w:val="0070C0"/>
        </w:rPr>
        <w:drawing>
          <wp:inline distT="0" distB="0" distL="0" distR="0" wp14:anchorId="4445C43B" wp14:editId="604FC0A4">
            <wp:extent cx="251011" cy="259976"/>
            <wp:effectExtent l="0" t="0" r="3175" b="0"/>
            <wp:docPr id="14" name="Picture 14" descr="A picture containing table, building, window,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 building, window, fen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flipH="1">
                      <a:off x="0" y="0"/>
                      <a:ext cx="373453" cy="386791"/>
                    </a:xfrm>
                    <a:prstGeom prst="rect">
                      <a:avLst/>
                    </a:prstGeom>
                  </pic:spPr>
                </pic:pic>
              </a:graphicData>
            </a:graphic>
          </wp:inline>
        </w:drawing>
      </w:r>
      <w:proofErr w:type="spellStart"/>
      <w:r w:rsidRPr="001B5EB0">
        <w:rPr>
          <w:rFonts w:ascii="Times New Roman" w:hAnsi="Times New Roman" w:cs="Times New Roman"/>
          <w:color w:val="0070C0"/>
          <w:vertAlign w:val="subscript"/>
        </w:rPr>
        <w:t>employee.p_assigned</w:t>
      </w:r>
      <w:proofErr w:type="spellEnd"/>
      <w:r w:rsidRPr="001B5EB0">
        <w:rPr>
          <w:rFonts w:ascii="Times New Roman" w:hAnsi="Times New Roman" w:cs="Times New Roman"/>
          <w:color w:val="0070C0"/>
          <w:vertAlign w:val="subscript"/>
        </w:rPr>
        <w:t>=</w:t>
      </w:r>
      <w:proofErr w:type="spellStart"/>
      <w:r w:rsidRPr="001B5EB0">
        <w:rPr>
          <w:rFonts w:ascii="Times New Roman" w:hAnsi="Times New Roman" w:cs="Times New Roman"/>
          <w:color w:val="0070C0"/>
          <w:vertAlign w:val="subscript"/>
        </w:rPr>
        <w:t>project.p_id</w:t>
      </w:r>
      <w:proofErr w:type="spellEnd"/>
      <w:r>
        <w:rPr>
          <w:rFonts w:ascii="Times New Roman" w:hAnsi="Times New Roman" w:cs="Times New Roman"/>
          <w:color w:val="0070C0"/>
        </w:rPr>
        <w:t xml:space="preserve"> Project)</w:t>
      </w:r>
    </w:p>
    <w:p w14:paraId="4B8ADDA8" w14:textId="089DEE87" w:rsidR="00C91B4C" w:rsidRDefault="00C91B4C" w:rsidP="00C91B4C">
      <w:pPr>
        <w:pStyle w:val="ListParagraph"/>
        <w:rPr>
          <w:rFonts w:ascii="Times New Roman" w:hAnsi="Times New Roman" w:cs="Times New Roman"/>
        </w:rPr>
      </w:pPr>
    </w:p>
    <w:p w14:paraId="2DD45516" w14:textId="739DD289" w:rsidR="001B5EB0" w:rsidRDefault="001B5EB0" w:rsidP="00C91B4C">
      <w:pPr>
        <w:pStyle w:val="ListParagraph"/>
        <w:rPr>
          <w:rFonts w:ascii="Times New Roman" w:hAnsi="Times New Roman" w:cs="Times New Roman"/>
        </w:rPr>
      </w:pPr>
    </w:p>
    <w:p w14:paraId="08A2BC52" w14:textId="661F54A7" w:rsidR="00AB5C1A" w:rsidRDefault="00AB5C1A" w:rsidP="00C91B4C">
      <w:pPr>
        <w:pStyle w:val="ListParagraph"/>
        <w:rPr>
          <w:rFonts w:ascii="Times New Roman" w:hAnsi="Times New Roman" w:cs="Times New Roman"/>
        </w:rPr>
      </w:pPr>
    </w:p>
    <w:p w14:paraId="5AFF73B7" w14:textId="150726A6" w:rsidR="00AB5C1A" w:rsidRDefault="00AB5C1A" w:rsidP="00C91B4C">
      <w:pPr>
        <w:pStyle w:val="ListParagraph"/>
        <w:rPr>
          <w:rFonts w:ascii="Times New Roman" w:hAnsi="Times New Roman" w:cs="Times New Roman"/>
        </w:rPr>
      </w:pPr>
    </w:p>
    <w:p w14:paraId="4E6268C0" w14:textId="77777777" w:rsidR="00AB5C1A" w:rsidRPr="00C91B4C" w:rsidRDefault="00AB5C1A" w:rsidP="00C91B4C">
      <w:pPr>
        <w:pStyle w:val="ListParagraph"/>
        <w:rPr>
          <w:rFonts w:ascii="Times New Roman" w:hAnsi="Times New Roman" w:cs="Times New Roman"/>
        </w:rPr>
      </w:pPr>
    </w:p>
    <w:p w14:paraId="22344D6C" w14:textId="58640B68" w:rsidR="00C91B4C" w:rsidRDefault="00C91B4C" w:rsidP="00C91B4C">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lastRenderedPageBreak/>
        <w:t xml:space="preserve">How much are we charging for service </w:t>
      </w:r>
      <w:r w:rsidR="007A38B1">
        <w:rPr>
          <w:rFonts w:ascii="Times New Roman" w:hAnsi="Times New Roman" w:cs="Times New Roman"/>
        </w:rPr>
        <w:t>in total to WPX for all of WPX projects?</w:t>
      </w:r>
    </w:p>
    <w:p w14:paraId="7AE4D517" w14:textId="11004948" w:rsidR="007A38B1" w:rsidRDefault="007A38B1" w:rsidP="007A38B1">
      <w:pPr>
        <w:pStyle w:val="ListParagraph"/>
        <w:autoSpaceDE w:val="0"/>
        <w:autoSpaceDN w:val="0"/>
        <w:adjustRightInd w:val="0"/>
        <w:rPr>
          <w:rFonts w:ascii="Times New Roman" w:hAnsi="Times New Roman" w:cs="Times New Roman"/>
        </w:rPr>
      </w:pPr>
    </w:p>
    <w:p w14:paraId="53080B06" w14:textId="635EE6EE" w:rsidR="007A38B1" w:rsidRDefault="007A38B1" w:rsidP="007A38B1">
      <w:pPr>
        <w:pStyle w:val="ListParagraph"/>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ACE20D6" wp14:editId="66622146">
            <wp:extent cx="3173506" cy="2627636"/>
            <wp:effectExtent l="0" t="0" r="1905"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1656" cy="2642664"/>
                    </a:xfrm>
                    <a:prstGeom prst="rect">
                      <a:avLst/>
                    </a:prstGeom>
                  </pic:spPr>
                </pic:pic>
              </a:graphicData>
            </a:graphic>
          </wp:inline>
        </w:drawing>
      </w:r>
    </w:p>
    <w:p w14:paraId="67BA555C" w14:textId="218BE9B5" w:rsidR="001B5EB0" w:rsidRPr="00AB5C1A" w:rsidRDefault="001B5EB0" w:rsidP="001B5EB0">
      <w:pPr>
        <w:autoSpaceDE w:val="0"/>
        <w:autoSpaceDN w:val="0"/>
        <w:adjustRightInd w:val="0"/>
        <w:rPr>
          <w:rFonts w:ascii="Times New Roman" w:hAnsi="Times New Roman" w:cs="Times New Roman"/>
          <w:i/>
          <w:iCs/>
          <w:color w:val="0070C0"/>
        </w:rPr>
      </w:pPr>
      <w:r w:rsidRPr="001B5EB0">
        <w:rPr>
          <w:rFonts w:ascii="Times New Roman" w:hAnsi="Times New Roman" w:cs="Times New Roman"/>
          <w:i/>
          <w:iCs/>
          <w:color w:val="0070C0"/>
        </w:rPr>
        <w:t xml:space="preserve">Relational Algebra </w:t>
      </w:r>
      <w:r>
        <w:rPr>
          <w:rFonts w:ascii="Times New Roman" w:hAnsi="Times New Roman" w:cs="Times New Roman"/>
          <w:i/>
          <w:iCs/>
          <w:color w:val="0070C0"/>
        </w:rPr>
        <w:br/>
      </w:r>
      <w:r w:rsidR="00AB5C1A">
        <w:rPr>
          <w:rFonts w:ascii="Times New Roman" w:hAnsi="Times New Roman" w:cs="Times New Roman"/>
          <w:i/>
          <w:iCs/>
          <w:color w:val="0070C0"/>
        </w:rPr>
        <w:t xml:space="preserve">=&gt; </w:t>
      </w:r>
      <w:r>
        <w:rPr>
          <w:rFonts w:ascii="Times New Roman" w:hAnsi="Times New Roman" w:cs="Times New Roman"/>
          <w:color w:val="0070C0"/>
        </w:rPr>
        <w:t xml:space="preserve"> </w:t>
      </w:r>
      <m:oMath>
        <m:r>
          <w:rPr>
            <w:rFonts w:ascii="Cambria Math" w:hAnsi="Cambria Math" w:cs="Times New Roman"/>
            <w:color w:val="0070C0"/>
          </w:rPr>
          <m:t>Gsum</m:t>
        </m:r>
      </m:oMath>
      <w:proofErr w:type="gramStart"/>
      <w:r>
        <w:rPr>
          <w:rFonts w:ascii="Times New Roman" w:hAnsi="Times New Roman" w:cs="Times New Roman"/>
          <w:color w:val="0070C0"/>
          <w:vertAlign w:val="subscript"/>
        </w:rPr>
        <w:t>client.invoice</w:t>
      </w:r>
      <w:proofErr w:type="gramEnd"/>
      <w:r>
        <w:rPr>
          <w:rFonts w:ascii="Times New Roman" w:hAnsi="Times New Roman" w:cs="Times New Roman"/>
          <w:color w:val="0070C0"/>
          <w:vertAlign w:val="subscript"/>
        </w:rPr>
        <w:t>*project.duration</w:t>
      </w:r>
      <w:r>
        <w:rPr>
          <w:rFonts w:ascii="Times New Roman" w:hAnsi="Times New Roman" w:cs="Times New Roman"/>
          <w:color w:val="0070C0"/>
        </w:rPr>
        <w:t xml:space="preserve"> (Client </w:t>
      </w:r>
      <w:r>
        <w:rPr>
          <w:rFonts w:ascii="Times New Roman" w:hAnsi="Times New Roman" w:cs="Times New Roman"/>
          <w:noProof/>
          <w:color w:val="0070C0"/>
        </w:rPr>
        <w:drawing>
          <wp:inline distT="0" distB="0" distL="0" distR="0" wp14:anchorId="4F2BBFD1" wp14:editId="5C6A9BA7">
            <wp:extent cx="127562" cy="132118"/>
            <wp:effectExtent l="0" t="0" r="0" b="0"/>
            <wp:docPr id="12" name="Picture 12" descr="A picture containing table, building, window,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 building, window, fe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52922" cy="158383"/>
                    </a:xfrm>
                    <a:prstGeom prst="rect">
                      <a:avLst/>
                    </a:prstGeom>
                  </pic:spPr>
                </pic:pic>
              </a:graphicData>
            </a:graphic>
          </wp:inline>
        </w:drawing>
      </w:r>
      <w:r>
        <w:rPr>
          <w:rFonts w:ascii="Times New Roman" w:hAnsi="Times New Roman" w:cs="Times New Roman"/>
          <w:color w:val="0070C0"/>
        </w:rPr>
        <w:t xml:space="preserve"> </w:t>
      </w:r>
      <w:proofErr w:type="spellStart"/>
      <w:r w:rsidRPr="001B5EB0">
        <w:rPr>
          <w:rFonts w:ascii="Times New Roman" w:hAnsi="Times New Roman" w:cs="Times New Roman"/>
          <w:color w:val="0070C0"/>
          <w:vertAlign w:val="subscript"/>
        </w:rPr>
        <w:t>client.C_ID</w:t>
      </w:r>
      <w:proofErr w:type="spellEnd"/>
      <w:r w:rsidRPr="001B5EB0">
        <w:rPr>
          <w:rFonts w:ascii="Times New Roman" w:hAnsi="Times New Roman" w:cs="Times New Roman"/>
          <w:color w:val="0070C0"/>
          <w:vertAlign w:val="subscript"/>
        </w:rPr>
        <w:t>=</w:t>
      </w:r>
      <w:proofErr w:type="spellStart"/>
      <w:r w:rsidRPr="001B5EB0">
        <w:rPr>
          <w:rFonts w:ascii="Times New Roman" w:hAnsi="Times New Roman" w:cs="Times New Roman"/>
          <w:color w:val="0070C0"/>
          <w:vertAlign w:val="subscript"/>
        </w:rPr>
        <w:t>project.C_ID</w:t>
      </w:r>
      <w:proofErr w:type="spellEnd"/>
      <w:r>
        <w:rPr>
          <w:rFonts w:ascii="Times New Roman" w:hAnsi="Times New Roman" w:cs="Times New Roman"/>
          <w:color w:val="0070C0"/>
        </w:rPr>
        <w:t xml:space="preserve"> project)</w:t>
      </w:r>
    </w:p>
    <w:p w14:paraId="5522C2E4" w14:textId="621D7C1C" w:rsidR="007A38B1" w:rsidRPr="00AB5C1A" w:rsidRDefault="007A38B1" w:rsidP="00AB5C1A">
      <w:pPr>
        <w:autoSpaceDE w:val="0"/>
        <w:autoSpaceDN w:val="0"/>
        <w:adjustRightInd w:val="0"/>
        <w:rPr>
          <w:rFonts w:ascii="Times New Roman" w:hAnsi="Times New Roman" w:cs="Times New Roman"/>
          <w:color w:val="0070C0"/>
        </w:rPr>
      </w:pPr>
    </w:p>
    <w:p w14:paraId="37D1EAB4" w14:textId="3AF62EEA" w:rsidR="007A38B1" w:rsidRDefault="007A38B1" w:rsidP="007A38B1">
      <w:pPr>
        <w:pStyle w:val="ListParagraph"/>
        <w:autoSpaceDE w:val="0"/>
        <w:autoSpaceDN w:val="0"/>
        <w:adjustRightInd w:val="0"/>
        <w:jc w:val="center"/>
        <w:rPr>
          <w:rFonts w:ascii="Times New Roman" w:hAnsi="Times New Roman" w:cs="Times New Roman"/>
        </w:rPr>
      </w:pPr>
    </w:p>
    <w:p w14:paraId="02AA28E6" w14:textId="20FECD47" w:rsidR="007A38B1" w:rsidRPr="007A38B1" w:rsidRDefault="007A38B1" w:rsidP="007A38B1">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 xml:space="preserve">Give me the name of the client that has the longest job duration. </w:t>
      </w:r>
    </w:p>
    <w:p w14:paraId="0AEAA920" w14:textId="5E6B6E73" w:rsidR="007A38B1" w:rsidRDefault="007A38B1" w:rsidP="007A38B1">
      <w:pPr>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5A7913DB" wp14:editId="58E3C1A3">
            <wp:extent cx="4063351" cy="2965030"/>
            <wp:effectExtent l="0" t="0" r="127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138" cy="2988225"/>
                    </a:xfrm>
                    <a:prstGeom prst="rect">
                      <a:avLst/>
                    </a:prstGeom>
                  </pic:spPr>
                </pic:pic>
              </a:graphicData>
            </a:graphic>
          </wp:inline>
        </w:drawing>
      </w:r>
    </w:p>
    <w:p w14:paraId="746E66E7" w14:textId="77777777" w:rsidR="007A38B1" w:rsidRPr="007A38B1" w:rsidRDefault="007A38B1" w:rsidP="007A38B1">
      <w:pPr>
        <w:autoSpaceDE w:val="0"/>
        <w:autoSpaceDN w:val="0"/>
        <w:adjustRightInd w:val="0"/>
        <w:rPr>
          <w:rFonts w:ascii="Times New Roman" w:hAnsi="Times New Roman" w:cs="Times New Roman"/>
        </w:rPr>
      </w:pPr>
    </w:p>
    <w:p w14:paraId="2C8CC30D" w14:textId="5897E6C3" w:rsidR="001B5EB0" w:rsidRPr="001B5EB0" w:rsidRDefault="001B5EB0" w:rsidP="00C91B4C">
      <w:pPr>
        <w:autoSpaceDE w:val="0"/>
        <w:autoSpaceDN w:val="0"/>
        <w:adjustRightInd w:val="0"/>
        <w:rPr>
          <w:rFonts w:ascii="Times New Roman" w:hAnsi="Times New Roman" w:cs="Times New Roman"/>
          <w:i/>
          <w:iCs/>
          <w:color w:val="0070C0"/>
        </w:rPr>
      </w:pPr>
      <w:r w:rsidRPr="001B5EB0">
        <w:rPr>
          <w:rFonts w:ascii="Times New Roman" w:hAnsi="Times New Roman" w:cs="Times New Roman"/>
          <w:i/>
          <w:iCs/>
          <w:color w:val="0070C0"/>
        </w:rPr>
        <w:t xml:space="preserve">Relational Algebra </w:t>
      </w:r>
      <w:r>
        <w:rPr>
          <w:rFonts w:ascii="Times New Roman" w:hAnsi="Times New Roman" w:cs="Times New Roman"/>
          <w:i/>
          <w:iCs/>
          <w:color w:val="0070C0"/>
        </w:rPr>
        <w:br/>
      </w:r>
    </w:p>
    <w:p w14:paraId="27C95D14" w14:textId="2B1B7EF2" w:rsidR="001B5EB0" w:rsidRPr="001B5EB0" w:rsidRDefault="001B5EB0" w:rsidP="001B5EB0">
      <w:pPr>
        <w:autoSpaceDE w:val="0"/>
        <w:autoSpaceDN w:val="0"/>
        <w:adjustRightInd w:val="0"/>
        <w:rPr>
          <w:rFonts w:ascii="Times New Roman" w:hAnsi="Times New Roman" w:cs="Times New Roman"/>
          <w:color w:val="0070C0"/>
        </w:rPr>
      </w:pPr>
      <w:r w:rsidRPr="001B5EB0">
        <w:rPr>
          <w:rFonts w:ascii="Times New Roman" w:hAnsi="Times New Roman" w:cs="Times New Roman"/>
          <w:color w:val="0070C0"/>
        </w:rPr>
        <w:tab/>
        <w:t xml:space="preserve">R </w:t>
      </w:r>
      <w:r w:rsidRPr="001B5EB0">
        <w:rPr>
          <w:rFonts w:ascii="Times New Roman" w:hAnsi="Times New Roman" w:cs="Times New Roman"/>
          <w:color w:val="0070C0"/>
        </w:rPr>
        <w:sym w:font="Wingdings" w:char="F0E0"/>
      </w:r>
      <w:r w:rsidRPr="001B5EB0">
        <w:rPr>
          <w:rFonts w:ascii="Times New Roman" w:hAnsi="Times New Roman" w:cs="Times New Roman"/>
          <w:color w:val="0070C0"/>
        </w:rPr>
        <w:t xml:space="preserve"> F</w:t>
      </w:r>
      <w:r w:rsidRPr="001B5EB0">
        <w:rPr>
          <w:rFonts w:ascii="Times New Roman" w:hAnsi="Times New Roman" w:cs="Times New Roman"/>
          <w:color w:val="0070C0"/>
          <w:vertAlign w:val="subscript"/>
        </w:rPr>
        <w:t>max(duration)</w:t>
      </w:r>
      <w:r w:rsidRPr="001B5EB0">
        <w:rPr>
          <w:rFonts w:ascii="Times New Roman" w:hAnsi="Times New Roman" w:cs="Times New Roman"/>
          <w:color w:val="0070C0"/>
        </w:rPr>
        <w:t>(Project)</w:t>
      </w:r>
    </w:p>
    <w:p w14:paraId="58E1DD75" w14:textId="0AD714E9" w:rsidR="001B5EB0" w:rsidRPr="001B5EB0" w:rsidRDefault="001B5EB0" w:rsidP="001B5EB0">
      <w:pPr>
        <w:autoSpaceDE w:val="0"/>
        <w:autoSpaceDN w:val="0"/>
        <w:adjustRightInd w:val="0"/>
        <w:ind w:firstLine="720"/>
        <w:rPr>
          <w:rFonts w:ascii="Times New Roman" w:hAnsi="Times New Roman" w:cs="Times New Roman"/>
          <w:color w:val="0070C0"/>
        </w:rPr>
      </w:pPr>
      <m:oMath>
        <m:r>
          <w:rPr>
            <w:rFonts w:ascii="Cambria Math" w:hAnsi="Cambria Math" w:cs="Times New Roman"/>
            <w:color w:val="0070C0"/>
          </w:rPr>
          <m:t>π</m:t>
        </m:r>
      </m:oMath>
      <w:r w:rsidRPr="001B5EB0">
        <w:rPr>
          <w:rFonts w:ascii="Times New Roman" w:hAnsi="Times New Roman" w:cs="Times New Roman"/>
          <w:color w:val="0070C0"/>
          <w:vertAlign w:val="subscript"/>
        </w:rPr>
        <w:t>Cname</w:t>
      </w:r>
      <w:r w:rsidRPr="001B5EB0">
        <w:rPr>
          <w:rFonts w:ascii="Times New Roman" w:hAnsi="Times New Roman" w:cs="Times New Roman"/>
          <w:color w:val="0070C0"/>
        </w:rPr>
        <w:t xml:space="preserve"> (Client * Project) natural join </w:t>
      </w:r>
      <w:r w:rsidRPr="001B5EB0">
        <w:rPr>
          <w:rFonts w:ascii="Times New Roman" w:hAnsi="Times New Roman" w:cs="Times New Roman"/>
          <w:color w:val="0070C0"/>
          <w:vertAlign w:val="subscript"/>
        </w:rPr>
        <w:t>max(duration)</w:t>
      </w:r>
      <w:r w:rsidRPr="001B5EB0">
        <w:rPr>
          <w:rFonts w:ascii="Times New Roman" w:hAnsi="Times New Roman" w:cs="Times New Roman"/>
          <w:color w:val="0070C0"/>
        </w:rPr>
        <w:t xml:space="preserve"> R</w:t>
      </w:r>
    </w:p>
    <w:p w14:paraId="163AC2FC" w14:textId="6756EB07" w:rsidR="001B5EB0" w:rsidRDefault="001B5EB0" w:rsidP="00C91B4C">
      <w:pPr>
        <w:autoSpaceDE w:val="0"/>
        <w:autoSpaceDN w:val="0"/>
        <w:adjustRightInd w:val="0"/>
        <w:rPr>
          <w:rFonts w:ascii="Times New Roman" w:hAnsi="Times New Roman" w:cs="Times New Roman"/>
        </w:rPr>
      </w:pPr>
    </w:p>
    <w:p w14:paraId="0C834F33" w14:textId="24822155" w:rsidR="001B5EB0" w:rsidRDefault="001B5EB0" w:rsidP="00C91B4C">
      <w:pPr>
        <w:autoSpaceDE w:val="0"/>
        <w:autoSpaceDN w:val="0"/>
        <w:adjustRightInd w:val="0"/>
        <w:rPr>
          <w:rFonts w:ascii="Times New Roman" w:hAnsi="Times New Roman" w:cs="Times New Roman"/>
        </w:rPr>
      </w:pPr>
    </w:p>
    <w:p w14:paraId="2E22241B" w14:textId="089C0EB5" w:rsidR="00C91B4C" w:rsidRDefault="00C91B4C" w:rsidP="00C91B4C">
      <w:pPr>
        <w:autoSpaceDE w:val="0"/>
        <w:autoSpaceDN w:val="0"/>
        <w:adjustRightInd w:val="0"/>
        <w:rPr>
          <w:rFonts w:ascii="Times New Roman" w:hAnsi="Times New Roman" w:cs="Times New Roman"/>
        </w:rPr>
      </w:pPr>
    </w:p>
    <w:p w14:paraId="5E8C6F34" w14:textId="77777777" w:rsidR="00C91B4C" w:rsidRDefault="00C91B4C" w:rsidP="00C91B4C">
      <w:pPr>
        <w:rPr>
          <w:rFonts w:ascii="Times New Roman" w:hAnsi="Times New Roman" w:cs="Times New Roman"/>
          <w:b/>
          <w:bCs/>
          <w:sz w:val="32"/>
          <w:szCs w:val="32"/>
        </w:rPr>
      </w:pPr>
      <w:r>
        <w:rPr>
          <w:rFonts w:ascii="Times New Roman" w:hAnsi="Times New Roman" w:cs="Times New Roman"/>
          <w:b/>
          <w:bCs/>
          <w:sz w:val="32"/>
          <w:szCs w:val="32"/>
        </w:rPr>
        <w:lastRenderedPageBreak/>
        <w:t>Stored procedure and function demonstration</w:t>
      </w:r>
    </w:p>
    <w:p w14:paraId="2E482620" w14:textId="562E7884" w:rsidR="00C91B4C" w:rsidRDefault="00C91B4C" w:rsidP="00C91B4C">
      <w:pPr>
        <w:autoSpaceDE w:val="0"/>
        <w:autoSpaceDN w:val="0"/>
        <w:adjustRightInd w:val="0"/>
        <w:rPr>
          <w:rFonts w:ascii="Times New Roman" w:hAnsi="Times New Roman" w:cs="Times New Roman"/>
        </w:rPr>
      </w:pPr>
    </w:p>
    <w:p w14:paraId="4A1CE832" w14:textId="56F98471" w:rsidR="00C91B4C" w:rsidRDefault="00C91B4C" w:rsidP="00C91B4C">
      <w:pPr>
        <w:autoSpaceDE w:val="0"/>
        <w:autoSpaceDN w:val="0"/>
        <w:adjustRightInd w:val="0"/>
        <w:rPr>
          <w:rFonts w:ascii="Times New Roman" w:hAnsi="Times New Roman" w:cs="Times New Roman"/>
        </w:rPr>
      </w:pPr>
    </w:p>
    <w:p w14:paraId="1877E126" w14:textId="4A05214E" w:rsidR="00C91B4C" w:rsidRDefault="00C91B4C" w:rsidP="00C91B4C">
      <w:pPr>
        <w:autoSpaceDE w:val="0"/>
        <w:autoSpaceDN w:val="0"/>
        <w:adjustRightInd w:val="0"/>
        <w:rPr>
          <w:rFonts w:ascii="Times New Roman" w:hAnsi="Times New Roman" w:cs="Times New Roman"/>
        </w:rPr>
      </w:pPr>
    </w:p>
    <w:p w14:paraId="3A240154" w14:textId="0C087F9D" w:rsidR="002A767C" w:rsidRDefault="00AB5C1A" w:rsidP="002A767C">
      <w:pPr>
        <w:rPr>
          <w:rFonts w:ascii="Times New Roman" w:hAnsi="Times New Roman" w:cs="Times New Roman"/>
          <w:b/>
          <w:bCs/>
        </w:rPr>
      </w:pPr>
      <w:r>
        <w:rPr>
          <w:rFonts w:ascii="Times New Roman" w:hAnsi="Times New Roman" w:cs="Times New Roman"/>
          <w:b/>
          <w:bCs/>
        </w:rPr>
        <w:t>[</w:t>
      </w:r>
      <w:r w:rsidR="002A767C">
        <w:rPr>
          <w:rFonts w:ascii="Times New Roman" w:hAnsi="Times New Roman" w:cs="Times New Roman"/>
          <w:b/>
          <w:bCs/>
        </w:rPr>
        <w:t>Function</w:t>
      </w:r>
      <w:r>
        <w:rPr>
          <w:rFonts w:ascii="Times New Roman" w:hAnsi="Times New Roman" w:cs="Times New Roman"/>
          <w:b/>
          <w:bCs/>
        </w:rPr>
        <w:t>]</w:t>
      </w:r>
    </w:p>
    <w:p w14:paraId="3336352C" w14:textId="313764CF" w:rsidR="002A767C" w:rsidRDefault="002A767C" w:rsidP="002A767C">
      <w:pPr>
        <w:rPr>
          <w:rFonts w:ascii="Times New Roman" w:hAnsi="Times New Roman" w:cs="Times New Roman"/>
          <w:b/>
          <w:bCs/>
        </w:rPr>
      </w:pPr>
      <w:r>
        <w:rPr>
          <w:rFonts w:ascii="Times New Roman" w:hAnsi="Times New Roman" w:cs="Times New Roman"/>
          <w:b/>
          <w:bCs/>
        </w:rPr>
        <w:t>Q. Count the number of employees in the whole company</w:t>
      </w:r>
    </w:p>
    <w:p w14:paraId="12E1CB79" w14:textId="2DB3CB59" w:rsidR="002A767C" w:rsidRDefault="002A767C" w:rsidP="002A767C">
      <w:pPr>
        <w:rPr>
          <w:rFonts w:ascii="Times New Roman" w:hAnsi="Times New Roman" w:cs="Times New Roman"/>
          <w:b/>
          <w:bCs/>
        </w:rPr>
      </w:pPr>
      <w:r>
        <w:rPr>
          <w:rFonts w:ascii="Times New Roman" w:hAnsi="Times New Roman" w:cs="Times New Roman"/>
          <w:b/>
          <w:bCs/>
          <w:noProof/>
        </w:rPr>
        <w:drawing>
          <wp:inline distT="0" distB="0" distL="0" distR="0" wp14:anchorId="3C4E9ADB" wp14:editId="4840178C">
            <wp:extent cx="5943600" cy="1254760"/>
            <wp:effectExtent l="0" t="0" r="0" b="254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658CF34A" w14:textId="715ACC84" w:rsidR="002A767C" w:rsidRPr="002A767C" w:rsidRDefault="002A767C" w:rsidP="002A767C">
      <w:pPr>
        <w:rPr>
          <w:rFonts w:ascii="Times New Roman" w:hAnsi="Times New Roman" w:cs="Times New Roman"/>
        </w:rPr>
      </w:pPr>
      <w:r w:rsidRPr="002A767C">
        <w:rPr>
          <w:rFonts w:ascii="Times New Roman" w:hAnsi="Times New Roman" w:cs="Times New Roman"/>
        </w:rPr>
        <w:t xml:space="preserve">Unfortunately, this function could not be saved to the database due to the following error. </w:t>
      </w:r>
    </w:p>
    <w:p w14:paraId="057AA7F7" w14:textId="587D79C8" w:rsidR="002A767C" w:rsidRDefault="002A767C" w:rsidP="002A767C">
      <w:pPr>
        <w:rPr>
          <w:rFonts w:ascii="Times New Roman" w:hAnsi="Times New Roman" w:cs="Times New Roman"/>
          <w:b/>
          <w:bCs/>
        </w:rPr>
      </w:pPr>
      <w:r>
        <w:rPr>
          <w:rFonts w:ascii="Times New Roman" w:hAnsi="Times New Roman" w:cs="Times New Roman"/>
          <w:b/>
          <w:bCs/>
          <w:noProof/>
        </w:rPr>
        <w:drawing>
          <wp:inline distT="0" distB="0" distL="0" distR="0" wp14:anchorId="60B5CB04" wp14:editId="6862B482">
            <wp:extent cx="5602941" cy="1182843"/>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3475" cy="1185067"/>
                    </a:xfrm>
                    <a:prstGeom prst="rect">
                      <a:avLst/>
                    </a:prstGeom>
                  </pic:spPr>
                </pic:pic>
              </a:graphicData>
            </a:graphic>
          </wp:inline>
        </w:drawing>
      </w:r>
    </w:p>
    <w:p w14:paraId="52524BDB" w14:textId="4F62F2A2" w:rsidR="002A767C" w:rsidRDefault="00AB5C1A" w:rsidP="002A767C">
      <w:pPr>
        <w:rPr>
          <w:rFonts w:ascii="Times New Roman" w:hAnsi="Times New Roman" w:cs="Times New Roman"/>
          <w:b/>
          <w:bCs/>
        </w:rPr>
      </w:pPr>
      <w:r>
        <w:rPr>
          <w:rFonts w:ascii="Times New Roman" w:hAnsi="Times New Roman" w:cs="Times New Roman"/>
          <w:b/>
          <w:bCs/>
        </w:rPr>
        <w:t>[</w:t>
      </w:r>
      <w:r w:rsidR="002A767C">
        <w:rPr>
          <w:rFonts w:ascii="Times New Roman" w:hAnsi="Times New Roman" w:cs="Times New Roman"/>
          <w:b/>
          <w:bCs/>
        </w:rPr>
        <w:t>Procedure1</w:t>
      </w:r>
      <w:r>
        <w:rPr>
          <w:rFonts w:ascii="Times New Roman" w:hAnsi="Times New Roman" w:cs="Times New Roman"/>
          <w:b/>
          <w:bCs/>
        </w:rPr>
        <w:t>]</w:t>
      </w:r>
    </w:p>
    <w:p w14:paraId="1D4E3540" w14:textId="2DE60971" w:rsidR="002A767C" w:rsidRPr="002A767C" w:rsidRDefault="002A767C" w:rsidP="002A767C">
      <w:pPr>
        <w:rPr>
          <w:rFonts w:ascii="Times New Roman" w:hAnsi="Times New Roman" w:cs="Times New Roman"/>
          <w:b/>
          <w:bCs/>
        </w:rPr>
      </w:pPr>
      <w:r>
        <w:rPr>
          <w:rFonts w:ascii="Times New Roman" w:hAnsi="Times New Roman" w:cs="Times New Roman"/>
          <w:b/>
          <w:bCs/>
        </w:rPr>
        <w:t xml:space="preserve">Q. Take Employee name and years with company and put out a statement “Employee ___ has ___years with the company” </w:t>
      </w:r>
    </w:p>
    <w:p w14:paraId="4F0372A7" w14:textId="5DEF7B36" w:rsidR="002A767C" w:rsidRDefault="002A767C" w:rsidP="002A767C">
      <w:pPr>
        <w:rPr>
          <w:rFonts w:ascii="Times New Roman" w:hAnsi="Times New Roman" w:cs="Times New Roman"/>
          <w:b/>
          <w:bCs/>
        </w:rPr>
      </w:pPr>
      <w:r>
        <w:rPr>
          <w:rFonts w:ascii="Times New Roman" w:hAnsi="Times New Roman" w:cs="Times New Roman"/>
          <w:b/>
          <w:bCs/>
          <w:noProof/>
        </w:rPr>
        <w:drawing>
          <wp:inline distT="0" distB="0" distL="0" distR="0" wp14:anchorId="73950476" wp14:editId="48116228">
            <wp:extent cx="5943600" cy="1931670"/>
            <wp:effectExtent l="0" t="0" r="0" b="0"/>
            <wp:docPr id="83" name="Picture 83"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4756A8EC" w14:textId="7C15F416" w:rsidR="002A767C" w:rsidRDefault="002A767C" w:rsidP="002A767C">
      <w:pPr>
        <w:rPr>
          <w:rFonts w:ascii="Times New Roman" w:hAnsi="Times New Roman" w:cs="Times New Roman"/>
        </w:rPr>
      </w:pPr>
      <w:r>
        <w:rPr>
          <w:rFonts w:ascii="Times New Roman" w:hAnsi="Times New Roman" w:cs="Times New Roman"/>
        </w:rPr>
        <w:t xml:space="preserve">Unfortunately, I could not save this stored procedure due to the following error. </w:t>
      </w:r>
    </w:p>
    <w:p w14:paraId="7141DC69" w14:textId="09C22633" w:rsidR="002A767C" w:rsidRDefault="002A767C" w:rsidP="002A767C">
      <w:pPr>
        <w:rPr>
          <w:rFonts w:ascii="Times New Roman" w:hAnsi="Times New Roman" w:cs="Times New Roman"/>
        </w:rPr>
      </w:pPr>
      <w:r>
        <w:rPr>
          <w:rFonts w:ascii="Times New Roman" w:hAnsi="Times New Roman" w:cs="Times New Roman"/>
          <w:noProof/>
        </w:rPr>
        <w:drawing>
          <wp:inline distT="0" distB="0" distL="0" distR="0" wp14:anchorId="78403390" wp14:editId="009D1A99">
            <wp:extent cx="5638800" cy="1190413"/>
            <wp:effectExtent l="0" t="0" r="0" b="381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8765" cy="1192517"/>
                    </a:xfrm>
                    <a:prstGeom prst="rect">
                      <a:avLst/>
                    </a:prstGeom>
                  </pic:spPr>
                </pic:pic>
              </a:graphicData>
            </a:graphic>
          </wp:inline>
        </w:drawing>
      </w:r>
    </w:p>
    <w:p w14:paraId="140234F2" w14:textId="45B95D68" w:rsidR="002A767C" w:rsidRDefault="002A767C" w:rsidP="002A767C">
      <w:pPr>
        <w:rPr>
          <w:rFonts w:ascii="Times New Roman" w:hAnsi="Times New Roman" w:cs="Times New Roman"/>
        </w:rPr>
      </w:pPr>
    </w:p>
    <w:p w14:paraId="7341279C" w14:textId="77777777" w:rsidR="00AB5C1A" w:rsidRDefault="00AB5C1A" w:rsidP="002A767C">
      <w:pPr>
        <w:rPr>
          <w:rFonts w:ascii="Times New Roman" w:hAnsi="Times New Roman" w:cs="Times New Roman"/>
        </w:rPr>
      </w:pPr>
    </w:p>
    <w:p w14:paraId="5DA36B0F" w14:textId="77777777" w:rsidR="002A767C" w:rsidRPr="002A767C" w:rsidRDefault="002A767C" w:rsidP="002A767C">
      <w:pPr>
        <w:rPr>
          <w:rFonts w:ascii="Times New Roman" w:hAnsi="Times New Roman" w:cs="Times New Roman"/>
        </w:rPr>
      </w:pPr>
    </w:p>
    <w:p w14:paraId="593731C0" w14:textId="6D083414" w:rsidR="002A767C" w:rsidRPr="002A767C" w:rsidRDefault="00AB5C1A" w:rsidP="002A767C">
      <w:pPr>
        <w:rPr>
          <w:rFonts w:ascii="Times New Roman" w:hAnsi="Times New Roman" w:cs="Times New Roman"/>
          <w:b/>
          <w:bCs/>
        </w:rPr>
      </w:pPr>
      <w:r>
        <w:rPr>
          <w:rFonts w:ascii="Times New Roman" w:hAnsi="Times New Roman" w:cs="Times New Roman"/>
          <w:b/>
          <w:bCs/>
        </w:rPr>
        <w:lastRenderedPageBreak/>
        <w:t>[</w:t>
      </w:r>
      <w:r w:rsidR="002A767C">
        <w:rPr>
          <w:rFonts w:ascii="Times New Roman" w:hAnsi="Times New Roman" w:cs="Times New Roman"/>
          <w:b/>
          <w:bCs/>
        </w:rPr>
        <w:t>Procedure</w:t>
      </w:r>
      <w:r w:rsidR="002A767C">
        <w:rPr>
          <w:rFonts w:ascii="Times New Roman" w:hAnsi="Times New Roman" w:cs="Times New Roman"/>
          <w:b/>
          <w:bCs/>
        </w:rPr>
        <w:t>2</w:t>
      </w:r>
      <w:r>
        <w:rPr>
          <w:rFonts w:ascii="Times New Roman" w:hAnsi="Times New Roman" w:cs="Times New Roman"/>
          <w:b/>
          <w:bCs/>
        </w:rPr>
        <w:t>]</w:t>
      </w:r>
    </w:p>
    <w:p w14:paraId="41DB9782" w14:textId="353A4F68" w:rsidR="00C91B4C" w:rsidRPr="00C91B4C" w:rsidRDefault="00AB5C1A" w:rsidP="00C91B4C">
      <w:pPr>
        <w:autoSpaceDE w:val="0"/>
        <w:autoSpaceDN w:val="0"/>
        <w:adjustRightInd w:val="0"/>
        <w:rPr>
          <w:rFonts w:ascii="Times New Roman" w:hAnsi="Times New Roman" w:cs="Times New Roman"/>
        </w:rPr>
      </w:pPr>
      <w:r>
        <w:rPr>
          <w:rFonts w:ascii="Times New Roman" w:hAnsi="Times New Roman" w:cs="Times New Roman"/>
        </w:rPr>
        <w:t>Q. Write a procedure where I can add a new client information (</w:t>
      </w:r>
      <w:proofErr w:type="spellStart"/>
      <w:r>
        <w:rPr>
          <w:rFonts w:ascii="Times New Roman" w:hAnsi="Times New Roman" w:cs="Times New Roman"/>
        </w:rPr>
        <w:t>Cname</w:t>
      </w:r>
      <w:proofErr w:type="spellEnd"/>
      <w:r>
        <w:rPr>
          <w:rFonts w:ascii="Times New Roman" w:hAnsi="Times New Roman" w:cs="Times New Roman"/>
        </w:rPr>
        <w:t xml:space="preserve">, C_ID, service, and invoice) to the client table. </w:t>
      </w:r>
    </w:p>
    <w:p w14:paraId="3F84B369" w14:textId="7547CB9D" w:rsidR="00C91B4C" w:rsidRDefault="00AB5C1A" w:rsidP="00C91B4C">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5E5B3860" wp14:editId="37832136">
            <wp:extent cx="5943600" cy="1485900"/>
            <wp:effectExtent l="0" t="0" r="0" b="0"/>
            <wp:docPr id="88" name="Picture 8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105826DE" w14:textId="20D7D257" w:rsidR="002A767C" w:rsidRDefault="002A767C" w:rsidP="00C91B4C">
      <w:pPr>
        <w:autoSpaceDE w:val="0"/>
        <w:autoSpaceDN w:val="0"/>
        <w:adjustRightInd w:val="0"/>
        <w:rPr>
          <w:rFonts w:ascii="Times New Roman" w:hAnsi="Times New Roman" w:cs="Times New Roman"/>
        </w:rPr>
      </w:pPr>
    </w:p>
    <w:p w14:paraId="12AD1638" w14:textId="153A282E" w:rsidR="002A767C" w:rsidRDefault="002A767C" w:rsidP="00C91B4C">
      <w:pPr>
        <w:autoSpaceDE w:val="0"/>
        <w:autoSpaceDN w:val="0"/>
        <w:adjustRightInd w:val="0"/>
        <w:rPr>
          <w:rFonts w:ascii="Times New Roman" w:hAnsi="Times New Roman" w:cs="Times New Roman"/>
        </w:rPr>
      </w:pPr>
    </w:p>
    <w:p w14:paraId="73242B46" w14:textId="4D9D0FF8" w:rsidR="002A767C" w:rsidRDefault="002A767C" w:rsidP="00C91B4C">
      <w:pPr>
        <w:autoSpaceDE w:val="0"/>
        <w:autoSpaceDN w:val="0"/>
        <w:adjustRightInd w:val="0"/>
        <w:rPr>
          <w:rFonts w:ascii="Times New Roman" w:hAnsi="Times New Roman" w:cs="Times New Roman"/>
        </w:rPr>
      </w:pPr>
    </w:p>
    <w:p w14:paraId="1D7A7A88" w14:textId="7EBB7A49" w:rsidR="002A767C" w:rsidRDefault="002A767C" w:rsidP="00C91B4C">
      <w:pPr>
        <w:autoSpaceDE w:val="0"/>
        <w:autoSpaceDN w:val="0"/>
        <w:adjustRightInd w:val="0"/>
        <w:rPr>
          <w:rFonts w:ascii="Times New Roman" w:hAnsi="Times New Roman" w:cs="Times New Roman"/>
        </w:rPr>
      </w:pPr>
    </w:p>
    <w:p w14:paraId="794F3C46" w14:textId="6FC85013" w:rsidR="002A767C" w:rsidRDefault="002A767C" w:rsidP="00C91B4C">
      <w:pPr>
        <w:autoSpaceDE w:val="0"/>
        <w:autoSpaceDN w:val="0"/>
        <w:adjustRightInd w:val="0"/>
        <w:rPr>
          <w:rFonts w:ascii="Times New Roman" w:hAnsi="Times New Roman" w:cs="Times New Roman"/>
        </w:rPr>
      </w:pPr>
    </w:p>
    <w:p w14:paraId="72B4D279" w14:textId="1DFB699D" w:rsidR="002A767C" w:rsidRDefault="002A767C" w:rsidP="00C91B4C">
      <w:pPr>
        <w:autoSpaceDE w:val="0"/>
        <w:autoSpaceDN w:val="0"/>
        <w:adjustRightInd w:val="0"/>
        <w:rPr>
          <w:rFonts w:ascii="Times New Roman" w:hAnsi="Times New Roman" w:cs="Times New Roman"/>
        </w:rPr>
      </w:pPr>
    </w:p>
    <w:p w14:paraId="510F770A" w14:textId="59568DA7" w:rsidR="002A767C" w:rsidRDefault="002A767C" w:rsidP="00C91B4C">
      <w:pPr>
        <w:autoSpaceDE w:val="0"/>
        <w:autoSpaceDN w:val="0"/>
        <w:adjustRightInd w:val="0"/>
        <w:rPr>
          <w:rFonts w:ascii="Times New Roman" w:hAnsi="Times New Roman" w:cs="Times New Roman"/>
        </w:rPr>
      </w:pPr>
    </w:p>
    <w:p w14:paraId="68852365" w14:textId="56ABD0D4" w:rsidR="002A767C" w:rsidRDefault="002A767C" w:rsidP="00C91B4C">
      <w:pPr>
        <w:autoSpaceDE w:val="0"/>
        <w:autoSpaceDN w:val="0"/>
        <w:adjustRightInd w:val="0"/>
        <w:rPr>
          <w:rFonts w:ascii="Times New Roman" w:hAnsi="Times New Roman" w:cs="Times New Roman"/>
        </w:rPr>
      </w:pPr>
    </w:p>
    <w:p w14:paraId="18772784" w14:textId="77777777" w:rsidR="002A767C" w:rsidRPr="00C91B4C" w:rsidRDefault="002A767C" w:rsidP="00C91B4C">
      <w:pPr>
        <w:autoSpaceDE w:val="0"/>
        <w:autoSpaceDN w:val="0"/>
        <w:adjustRightInd w:val="0"/>
        <w:rPr>
          <w:rFonts w:ascii="Times New Roman" w:hAnsi="Times New Roman" w:cs="Times New Roman"/>
        </w:rPr>
      </w:pPr>
    </w:p>
    <w:p w14:paraId="6113069D" w14:textId="42D1849E" w:rsidR="00C91B4C" w:rsidRPr="002A767C" w:rsidRDefault="00AB5C1A" w:rsidP="00C91B4C">
      <w:pPr>
        <w:rPr>
          <w:rFonts w:ascii="Times New Roman" w:hAnsi="Times New Roman" w:cs="Times New Roman"/>
          <w:b/>
          <w:bCs/>
        </w:rPr>
      </w:pPr>
      <w:r>
        <w:rPr>
          <w:rFonts w:ascii="Times New Roman" w:hAnsi="Times New Roman" w:cs="Times New Roman"/>
          <w:b/>
          <w:bCs/>
        </w:rPr>
        <w:t>[</w:t>
      </w:r>
      <w:r w:rsidR="00C91B4C" w:rsidRPr="002A767C">
        <w:rPr>
          <w:rFonts w:ascii="Times New Roman" w:hAnsi="Times New Roman" w:cs="Times New Roman"/>
          <w:b/>
          <w:bCs/>
        </w:rPr>
        <w:t>Trigger</w:t>
      </w:r>
      <w:r w:rsidR="00AF424A" w:rsidRPr="002A767C">
        <w:rPr>
          <w:rFonts w:ascii="Times New Roman" w:hAnsi="Times New Roman" w:cs="Times New Roman"/>
          <w:b/>
          <w:bCs/>
        </w:rPr>
        <w:t>1</w:t>
      </w:r>
      <w:r>
        <w:rPr>
          <w:rFonts w:ascii="Times New Roman" w:hAnsi="Times New Roman" w:cs="Times New Roman"/>
          <w:b/>
          <w:bCs/>
        </w:rPr>
        <w:t>]</w:t>
      </w:r>
    </w:p>
    <w:p w14:paraId="275A97E1" w14:textId="77777777" w:rsidR="007A38B1" w:rsidRDefault="007A38B1" w:rsidP="00C91B4C">
      <w:pPr>
        <w:autoSpaceDE w:val="0"/>
        <w:autoSpaceDN w:val="0"/>
        <w:adjustRightInd w:val="0"/>
        <w:rPr>
          <w:rFonts w:ascii="Times New Roman" w:hAnsi="Times New Roman" w:cs="Times New Roman"/>
        </w:rPr>
      </w:pPr>
    </w:p>
    <w:p w14:paraId="7FC81A88" w14:textId="24417DC2" w:rsidR="00C91B4C" w:rsidRPr="00C91B4C" w:rsidRDefault="002A767C" w:rsidP="00C91B4C">
      <w:pPr>
        <w:autoSpaceDE w:val="0"/>
        <w:autoSpaceDN w:val="0"/>
        <w:adjustRightInd w:val="0"/>
        <w:rPr>
          <w:rFonts w:ascii="Times New Roman" w:hAnsi="Times New Roman" w:cs="Times New Roman"/>
        </w:rPr>
      </w:pPr>
      <w:r>
        <w:rPr>
          <w:rFonts w:ascii="Times New Roman" w:hAnsi="Times New Roman" w:cs="Times New Roman"/>
        </w:rPr>
        <w:t xml:space="preserve">Q. </w:t>
      </w:r>
      <w:r w:rsidR="00AF424A">
        <w:rPr>
          <w:rFonts w:ascii="Times New Roman" w:hAnsi="Times New Roman" w:cs="Times New Roman"/>
        </w:rPr>
        <w:t xml:space="preserve">Before inserting a new set of data row into the </w:t>
      </w:r>
      <w:proofErr w:type="spellStart"/>
      <w:r w:rsidR="00AF424A">
        <w:rPr>
          <w:rFonts w:ascii="Times New Roman" w:hAnsi="Times New Roman" w:cs="Times New Roman"/>
        </w:rPr>
        <w:t>field_data</w:t>
      </w:r>
      <w:proofErr w:type="spellEnd"/>
      <w:r w:rsidR="00AF424A">
        <w:rPr>
          <w:rFonts w:ascii="Times New Roman" w:hAnsi="Times New Roman" w:cs="Times New Roman"/>
        </w:rPr>
        <w:t xml:space="preserve">, trigger alert and record onto a table </w:t>
      </w:r>
      <w:proofErr w:type="spellStart"/>
      <w:r w:rsidR="00AF424A">
        <w:rPr>
          <w:rFonts w:ascii="Times New Roman" w:hAnsi="Times New Roman" w:cs="Times New Roman"/>
        </w:rPr>
        <w:t>field_data_log</w:t>
      </w:r>
      <w:proofErr w:type="spellEnd"/>
      <w:r w:rsidR="00AF424A">
        <w:rPr>
          <w:rFonts w:ascii="Times New Roman" w:hAnsi="Times New Roman" w:cs="Times New Roman"/>
        </w:rPr>
        <w:t xml:space="preserve">. This is to ensure the new dataset is correctly entered.  </w:t>
      </w:r>
    </w:p>
    <w:p w14:paraId="3B390C05" w14:textId="3AAEDACD" w:rsidR="00C91B4C" w:rsidRDefault="00C91B4C" w:rsidP="00C91B4C">
      <w:pPr>
        <w:autoSpaceDE w:val="0"/>
        <w:autoSpaceDN w:val="0"/>
        <w:adjustRightInd w:val="0"/>
        <w:rPr>
          <w:rFonts w:ascii="AppleSystemUIFont" w:hAnsi="AppleSystemUIFont" w:cs="AppleSystemUIFont"/>
        </w:rPr>
      </w:pPr>
    </w:p>
    <w:p w14:paraId="610CCD00" w14:textId="4F27CE86" w:rsidR="00C91B4C" w:rsidRDefault="00AF424A" w:rsidP="00C91B4C">
      <w:pPr>
        <w:autoSpaceDE w:val="0"/>
        <w:autoSpaceDN w:val="0"/>
        <w:adjustRightInd w:val="0"/>
        <w:rPr>
          <w:rFonts w:ascii="AppleSystemUIFont" w:hAnsi="AppleSystemUIFont" w:cs="AppleSystemUIFont"/>
        </w:rPr>
      </w:pPr>
      <w:r>
        <w:rPr>
          <w:rFonts w:ascii="AppleSystemUIFont" w:hAnsi="AppleSystemUIFont" w:cs="AppleSystemUIFont"/>
          <w:noProof/>
        </w:rPr>
        <w:drawing>
          <wp:inline distT="0" distB="0" distL="0" distR="0" wp14:anchorId="7A7CF920" wp14:editId="01450044">
            <wp:extent cx="5791200" cy="1737360"/>
            <wp:effectExtent l="0" t="0" r="0" b="254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9003" cy="1739701"/>
                    </a:xfrm>
                    <a:prstGeom prst="rect">
                      <a:avLst/>
                    </a:prstGeom>
                  </pic:spPr>
                </pic:pic>
              </a:graphicData>
            </a:graphic>
          </wp:inline>
        </w:drawing>
      </w:r>
    </w:p>
    <w:p w14:paraId="452ACFC2" w14:textId="16712C0E" w:rsidR="00AF424A" w:rsidRDefault="00AF424A" w:rsidP="00C91B4C">
      <w:pPr>
        <w:autoSpaceDE w:val="0"/>
        <w:autoSpaceDN w:val="0"/>
        <w:adjustRightInd w:val="0"/>
        <w:rPr>
          <w:rFonts w:ascii="AppleSystemUIFont" w:hAnsi="AppleSystemUIFont" w:cs="AppleSystemUIFont"/>
        </w:rPr>
      </w:pPr>
    </w:p>
    <w:p w14:paraId="2FD4459F" w14:textId="22A7A999" w:rsidR="00AF424A" w:rsidRPr="00AB5C1A" w:rsidRDefault="00AF424A" w:rsidP="00AB5C1A">
      <w:pPr>
        <w:autoSpaceDE w:val="0"/>
        <w:autoSpaceDN w:val="0"/>
        <w:adjustRightInd w:val="0"/>
        <w:rPr>
          <w:rFonts w:ascii="AppleSystemUIFont" w:hAnsi="AppleSystemUIFont" w:cs="AppleSystemUIFont"/>
        </w:rPr>
      </w:pPr>
      <w:r>
        <w:rPr>
          <w:rFonts w:ascii="AppleSystemUIFont" w:hAnsi="AppleSystemUIFont" w:cs="AppleSystemUIFont"/>
          <w:noProof/>
        </w:rPr>
        <w:drawing>
          <wp:inline distT="0" distB="0" distL="0" distR="0" wp14:anchorId="53306149" wp14:editId="1EE0854A">
            <wp:extent cx="5567082" cy="1670125"/>
            <wp:effectExtent l="0" t="0" r="0" b="6350"/>
            <wp:docPr id="79" name="Picture 7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0876" cy="1671263"/>
                    </a:xfrm>
                    <a:prstGeom prst="rect">
                      <a:avLst/>
                    </a:prstGeom>
                  </pic:spPr>
                </pic:pic>
              </a:graphicData>
            </a:graphic>
          </wp:inline>
        </w:drawing>
      </w:r>
    </w:p>
    <w:p w14:paraId="3D9B2D92" w14:textId="2723C775" w:rsidR="00AB5C1A" w:rsidRDefault="00AB5C1A" w:rsidP="006627AC">
      <w:pPr>
        <w:tabs>
          <w:tab w:val="left" w:pos="1976"/>
        </w:tabs>
      </w:pPr>
      <w:r>
        <w:lastRenderedPageBreak/>
        <w:t>Result:</w:t>
      </w:r>
    </w:p>
    <w:p w14:paraId="62D41A4F" w14:textId="0721FAB2" w:rsidR="00AF424A" w:rsidRDefault="00AF424A" w:rsidP="006627AC">
      <w:pPr>
        <w:tabs>
          <w:tab w:val="left" w:pos="1976"/>
        </w:tabs>
      </w:pPr>
      <w:r>
        <w:rPr>
          <w:noProof/>
        </w:rPr>
        <w:drawing>
          <wp:inline distT="0" distB="0" distL="0" distR="0" wp14:anchorId="782C76CD" wp14:editId="014BB92D">
            <wp:extent cx="5567045" cy="1306114"/>
            <wp:effectExtent l="0" t="0" r="0" b="2540"/>
            <wp:docPr id="80" name="Picture 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7304" cy="1310867"/>
                    </a:xfrm>
                    <a:prstGeom prst="rect">
                      <a:avLst/>
                    </a:prstGeom>
                  </pic:spPr>
                </pic:pic>
              </a:graphicData>
            </a:graphic>
          </wp:inline>
        </w:drawing>
      </w:r>
    </w:p>
    <w:p w14:paraId="32DCDAD7" w14:textId="5DC43E40" w:rsidR="00AF424A" w:rsidRDefault="00AF424A" w:rsidP="006627AC">
      <w:pPr>
        <w:tabs>
          <w:tab w:val="left" w:pos="1976"/>
        </w:tabs>
      </w:pPr>
    </w:p>
    <w:p w14:paraId="77179A15" w14:textId="04EF1E1C" w:rsidR="00AF424A" w:rsidRDefault="00AB5C1A" w:rsidP="00AF424A">
      <w:pPr>
        <w:rPr>
          <w:rFonts w:ascii="Times New Roman" w:hAnsi="Times New Roman" w:cs="Times New Roman"/>
          <w:b/>
          <w:bCs/>
        </w:rPr>
      </w:pPr>
      <w:r>
        <w:rPr>
          <w:rFonts w:ascii="Times New Roman" w:hAnsi="Times New Roman" w:cs="Times New Roman"/>
          <w:b/>
          <w:bCs/>
        </w:rPr>
        <w:t>[</w:t>
      </w:r>
      <w:r w:rsidR="00AF424A" w:rsidRPr="002A767C">
        <w:rPr>
          <w:rFonts w:ascii="Times New Roman" w:hAnsi="Times New Roman" w:cs="Times New Roman"/>
          <w:b/>
          <w:bCs/>
        </w:rPr>
        <w:t>Trigger</w:t>
      </w:r>
      <w:r w:rsidR="00AF424A" w:rsidRPr="002A767C">
        <w:rPr>
          <w:rFonts w:ascii="Times New Roman" w:hAnsi="Times New Roman" w:cs="Times New Roman"/>
          <w:b/>
          <w:bCs/>
        </w:rPr>
        <w:t>2</w:t>
      </w:r>
      <w:r>
        <w:rPr>
          <w:rFonts w:ascii="Times New Roman" w:hAnsi="Times New Roman" w:cs="Times New Roman"/>
          <w:b/>
          <w:bCs/>
        </w:rPr>
        <w:t>]</w:t>
      </w:r>
    </w:p>
    <w:p w14:paraId="756AC782" w14:textId="6C301AC6" w:rsidR="002A767C" w:rsidRPr="00C91B4C" w:rsidRDefault="002A767C" w:rsidP="002A767C">
      <w:pPr>
        <w:autoSpaceDE w:val="0"/>
        <w:autoSpaceDN w:val="0"/>
        <w:adjustRightInd w:val="0"/>
        <w:rPr>
          <w:rFonts w:ascii="Times New Roman" w:hAnsi="Times New Roman" w:cs="Times New Roman"/>
        </w:rPr>
      </w:pPr>
      <w:r>
        <w:rPr>
          <w:rFonts w:ascii="Times New Roman" w:hAnsi="Times New Roman" w:cs="Times New Roman"/>
        </w:rPr>
        <w:t xml:space="preserve">Q. Before inserting a new set of data </w:t>
      </w:r>
      <w:r>
        <w:rPr>
          <w:rFonts w:ascii="Times New Roman" w:hAnsi="Times New Roman" w:cs="Times New Roman"/>
        </w:rPr>
        <w:t>of an employee</w:t>
      </w:r>
      <w:r>
        <w:rPr>
          <w:rFonts w:ascii="Times New Roman" w:hAnsi="Times New Roman" w:cs="Times New Roman"/>
        </w:rPr>
        <w:t xml:space="preserve"> into the </w:t>
      </w:r>
      <w:r>
        <w:rPr>
          <w:rFonts w:ascii="Times New Roman" w:hAnsi="Times New Roman" w:cs="Times New Roman"/>
        </w:rPr>
        <w:t>employee table</w:t>
      </w:r>
      <w:r>
        <w:rPr>
          <w:rFonts w:ascii="Times New Roman" w:hAnsi="Times New Roman" w:cs="Times New Roman"/>
        </w:rPr>
        <w:t xml:space="preserve">, trigger </w:t>
      </w:r>
      <w:r>
        <w:rPr>
          <w:rFonts w:ascii="Times New Roman" w:hAnsi="Times New Roman" w:cs="Times New Roman"/>
        </w:rPr>
        <w:t xml:space="preserve">an error alert when the employee has 2 years with the company. We have a bonus scheme for employees who worked 2 or more years. This is to ensure those with two more start getting bonuses starting on their second year with the company. </w:t>
      </w:r>
      <w:r>
        <w:rPr>
          <w:rFonts w:ascii="Times New Roman" w:hAnsi="Times New Roman" w:cs="Times New Roman"/>
        </w:rPr>
        <w:t xml:space="preserve"> </w:t>
      </w:r>
    </w:p>
    <w:p w14:paraId="062C8804" w14:textId="77777777" w:rsidR="002A767C" w:rsidRPr="002A767C" w:rsidRDefault="002A767C" w:rsidP="00AF424A">
      <w:pPr>
        <w:rPr>
          <w:rFonts w:ascii="Times New Roman" w:hAnsi="Times New Roman" w:cs="Times New Roman"/>
          <w:b/>
          <w:bCs/>
        </w:rPr>
      </w:pPr>
    </w:p>
    <w:p w14:paraId="4C94F66A" w14:textId="09BE2032" w:rsidR="00AF424A" w:rsidRDefault="00AF424A" w:rsidP="006627AC">
      <w:pPr>
        <w:tabs>
          <w:tab w:val="left" w:pos="1976"/>
        </w:tabs>
      </w:pPr>
    </w:p>
    <w:p w14:paraId="5DE5CFEA" w14:textId="5D3976E7" w:rsidR="00AF424A" w:rsidRDefault="00AF424A" w:rsidP="006627AC">
      <w:pPr>
        <w:tabs>
          <w:tab w:val="left" w:pos="1976"/>
        </w:tabs>
      </w:pPr>
      <w:r>
        <w:rPr>
          <w:noProof/>
        </w:rPr>
        <w:drawing>
          <wp:inline distT="0" distB="0" distL="0" distR="0" wp14:anchorId="585B2E9D" wp14:editId="5A145C76">
            <wp:extent cx="5943600" cy="1859915"/>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00936E90" w14:textId="34CA089E" w:rsidR="00AB5C1A" w:rsidRDefault="00AB5C1A" w:rsidP="006627AC">
      <w:pPr>
        <w:tabs>
          <w:tab w:val="left" w:pos="1976"/>
        </w:tabs>
      </w:pPr>
      <w:proofErr w:type="gramStart"/>
      <w:r>
        <w:t>Result :</w:t>
      </w:r>
      <w:proofErr w:type="gramEnd"/>
      <w:r>
        <w:t xml:space="preserve"> It created an alert and inserted the following information </w:t>
      </w:r>
    </w:p>
    <w:p w14:paraId="7014B727" w14:textId="65C33F23" w:rsidR="00AF424A" w:rsidRDefault="00AF424A" w:rsidP="006627AC">
      <w:pPr>
        <w:tabs>
          <w:tab w:val="left" w:pos="1976"/>
        </w:tabs>
      </w:pPr>
    </w:p>
    <w:p w14:paraId="0E5A182E" w14:textId="14A6F706" w:rsidR="00AF424A" w:rsidRDefault="00AB5C1A" w:rsidP="006627AC">
      <w:pPr>
        <w:tabs>
          <w:tab w:val="left" w:pos="1976"/>
        </w:tabs>
      </w:pPr>
      <w:r>
        <w:rPr>
          <w:noProof/>
        </w:rPr>
        <mc:AlternateContent>
          <mc:Choice Requires="wps">
            <w:drawing>
              <wp:anchor distT="0" distB="0" distL="114300" distR="114300" simplePos="0" relativeHeight="251735040" behindDoc="0" locked="0" layoutInCell="1" allowOverlap="1" wp14:anchorId="645F510F" wp14:editId="036F3B10">
                <wp:simplePos x="0" y="0"/>
                <wp:positionH relativeFrom="column">
                  <wp:posOffset>107576</wp:posOffset>
                </wp:positionH>
                <wp:positionV relativeFrom="paragraph">
                  <wp:posOffset>172832</wp:posOffset>
                </wp:positionV>
                <wp:extent cx="5378824" cy="206188"/>
                <wp:effectExtent l="0" t="0" r="19050" b="10160"/>
                <wp:wrapNone/>
                <wp:docPr id="87" name="Rectangle 87"/>
                <wp:cNvGraphicFramePr/>
                <a:graphic xmlns:a="http://schemas.openxmlformats.org/drawingml/2006/main">
                  <a:graphicData uri="http://schemas.microsoft.com/office/word/2010/wordprocessingShape">
                    <wps:wsp>
                      <wps:cNvSpPr/>
                      <wps:spPr>
                        <a:xfrm>
                          <a:off x="0" y="0"/>
                          <a:ext cx="5378824" cy="2061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9350A" id="Rectangle 87" o:spid="_x0000_s1026" style="position:absolute;margin-left:8.45pt;margin-top:13.6pt;width:423.55pt;height:16.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" filled="f" strokecolor="red" strokeweight="1pt"/>
            </w:pict>
          </mc:Fallback>
        </mc:AlternateContent>
      </w:r>
      <w:r w:rsidR="00AF424A">
        <w:rPr>
          <w:noProof/>
        </w:rPr>
        <w:drawing>
          <wp:inline distT="0" distB="0" distL="0" distR="0" wp14:anchorId="0B36E79A" wp14:editId="30BCB41E">
            <wp:extent cx="5943600" cy="989330"/>
            <wp:effectExtent l="0" t="0" r="0" b="127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89330"/>
                    </a:xfrm>
                    <a:prstGeom prst="rect">
                      <a:avLst/>
                    </a:prstGeom>
                  </pic:spPr>
                </pic:pic>
              </a:graphicData>
            </a:graphic>
          </wp:inline>
        </w:drawing>
      </w:r>
    </w:p>
    <w:p w14:paraId="61DEAF7F" w14:textId="77777777" w:rsidR="00AF424A" w:rsidRPr="006627AC" w:rsidRDefault="00AF424A" w:rsidP="006627AC">
      <w:pPr>
        <w:tabs>
          <w:tab w:val="left" w:pos="1976"/>
        </w:tabs>
      </w:pPr>
    </w:p>
    <w:sectPr w:rsidR="00AF424A" w:rsidRPr="006627AC" w:rsidSect="009C1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FCB0496"/>
    <w:multiLevelType w:val="hybridMultilevel"/>
    <w:tmpl w:val="02FCE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E0550"/>
    <w:multiLevelType w:val="hybridMultilevel"/>
    <w:tmpl w:val="1A464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B4822"/>
    <w:multiLevelType w:val="hybridMultilevel"/>
    <w:tmpl w:val="6E04EA42"/>
    <w:lvl w:ilvl="0" w:tplc="968E6880">
      <w:start w:val="1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E07722F"/>
    <w:multiLevelType w:val="hybridMultilevel"/>
    <w:tmpl w:val="85F4672E"/>
    <w:lvl w:ilvl="0" w:tplc="DE4CA1CC">
      <w:start w:val="4"/>
      <w:numFmt w:val="bullet"/>
      <w:lvlText w:val="-"/>
      <w:lvlJc w:val="left"/>
      <w:pPr>
        <w:ind w:left="420" w:hanging="360"/>
      </w:pPr>
      <w:rPr>
        <w:rFonts w:ascii="TimesNewRomanPSMT" w:eastAsia="Times New Roman" w:hAnsi="TimesNewRomanPSMT"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cs="Wingdings" w:hint="default"/>
      </w:rPr>
    </w:lvl>
  </w:abstractNum>
  <w:abstractNum w:abstractNumId="8" w15:restartNumberingAfterBreak="0">
    <w:nsid w:val="5FED64EA"/>
    <w:multiLevelType w:val="hybridMultilevel"/>
    <w:tmpl w:val="96C6D55E"/>
    <w:lvl w:ilvl="0" w:tplc="6F28DA56">
      <w:start w:val="1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CC04974"/>
    <w:multiLevelType w:val="multilevel"/>
    <w:tmpl w:val="778A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0"/>
  </w:num>
  <w:num w:numId="4">
    <w:abstractNumId w:val="1"/>
  </w:num>
  <w:num w:numId="5">
    <w:abstractNumId w:val="2"/>
  </w:num>
  <w:num w:numId="6">
    <w:abstractNumId w:val="3"/>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07F"/>
    <w:rsid w:val="00195B64"/>
    <w:rsid w:val="001B5EB0"/>
    <w:rsid w:val="002A767C"/>
    <w:rsid w:val="003A3BD7"/>
    <w:rsid w:val="006627AC"/>
    <w:rsid w:val="007814B5"/>
    <w:rsid w:val="007A38B1"/>
    <w:rsid w:val="009A0C8E"/>
    <w:rsid w:val="009C1D7A"/>
    <w:rsid w:val="00AB5C1A"/>
    <w:rsid w:val="00AF424A"/>
    <w:rsid w:val="00C91B4C"/>
    <w:rsid w:val="00FA00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9B24"/>
  <w15:chartTrackingRefBased/>
  <w15:docId w15:val="{CCBF1589-8B6F-7145-B8F9-524391068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B5"/>
    <w:pPr>
      <w:ind w:left="720"/>
      <w:contextualSpacing/>
    </w:pPr>
  </w:style>
  <w:style w:type="paragraph" w:styleId="NormalWeb">
    <w:name w:val="Normal (Web)"/>
    <w:basedOn w:val="Normal"/>
    <w:uiPriority w:val="99"/>
    <w:semiHidden/>
    <w:unhideWhenUsed/>
    <w:rsid w:val="00C91B4C"/>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1B5EB0"/>
    <w:rPr>
      <w:color w:val="808080"/>
    </w:rPr>
  </w:style>
  <w:style w:type="table" w:styleId="TableGrid">
    <w:name w:val="Table Grid"/>
    <w:basedOn w:val="TableNormal"/>
    <w:uiPriority w:val="39"/>
    <w:rsid w:val="001B5EB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391133">
      <w:bodyDiv w:val="1"/>
      <w:marLeft w:val="0"/>
      <w:marRight w:val="0"/>
      <w:marTop w:val="0"/>
      <w:marBottom w:val="0"/>
      <w:divBdr>
        <w:top w:val="none" w:sz="0" w:space="0" w:color="auto"/>
        <w:left w:val="none" w:sz="0" w:space="0" w:color="auto"/>
        <w:bottom w:val="none" w:sz="0" w:space="0" w:color="auto"/>
        <w:right w:val="none" w:sz="0" w:space="0" w:color="auto"/>
      </w:divBdr>
    </w:div>
    <w:div w:id="1434204931">
      <w:bodyDiv w:val="1"/>
      <w:marLeft w:val="0"/>
      <w:marRight w:val="0"/>
      <w:marTop w:val="0"/>
      <w:marBottom w:val="0"/>
      <w:divBdr>
        <w:top w:val="none" w:sz="0" w:space="0" w:color="auto"/>
        <w:left w:val="none" w:sz="0" w:space="0" w:color="auto"/>
        <w:bottom w:val="none" w:sz="0" w:space="0" w:color="auto"/>
        <w:right w:val="none" w:sz="0" w:space="0" w:color="auto"/>
      </w:divBdr>
      <w:divsChild>
        <w:div w:id="1070032518">
          <w:marLeft w:val="0"/>
          <w:marRight w:val="0"/>
          <w:marTop w:val="0"/>
          <w:marBottom w:val="0"/>
          <w:divBdr>
            <w:top w:val="none" w:sz="0" w:space="0" w:color="auto"/>
            <w:left w:val="none" w:sz="0" w:space="0" w:color="auto"/>
            <w:bottom w:val="none" w:sz="0" w:space="0" w:color="auto"/>
            <w:right w:val="none" w:sz="0" w:space="0" w:color="auto"/>
          </w:divBdr>
          <w:divsChild>
            <w:div w:id="1614828184">
              <w:marLeft w:val="0"/>
              <w:marRight w:val="0"/>
              <w:marTop w:val="0"/>
              <w:marBottom w:val="0"/>
              <w:divBdr>
                <w:top w:val="none" w:sz="0" w:space="0" w:color="auto"/>
                <w:left w:val="none" w:sz="0" w:space="0" w:color="auto"/>
                <w:bottom w:val="none" w:sz="0" w:space="0" w:color="auto"/>
                <w:right w:val="none" w:sz="0" w:space="0" w:color="auto"/>
              </w:divBdr>
              <w:divsChild>
                <w:div w:id="20660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10</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Bo</dc:creator>
  <cp:keywords/>
  <dc:description/>
  <cp:lastModifiedBy>Yun, Bo</cp:lastModifiedBy>
  <cp:revision>9</cp:revision>
  <dcterms:created xsi:type="dcterms:W3CDTF">2020-10-20T15:39:00Z</dcterms:created>
  <dcterms:modified xsi:type="dcterms:W3CDTF">2020-10-26T12:04:00Z</dcterms:modified>
</cp:coreProperties>
</file>